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36EB5" w:rsidRPr="00B35F01" w:rsidRDefault="00796BE0" w:rsidP="00B35F01">
      <w:pPr>
        <w:pStyle w:val="Standard"/>
        <w:spacing w:line="360" w:lineRule="auto"/>
        <w:jc w:val="both"/>
        <w:rPr>
          <w:rFonts w:ascii="Times New Roman" w:hAnsi="Times New Roman" w:cs="Times New Roman"/>
          <w:b/>
          <w:bCs/>
        </w:rPr>
      </w:pPr>
      <w:r w:rsidRPr="00B35F01">
        <w:rPr>
          <w:rFonts w:ascii="Times New Roman" w:hAnsi="Times New Roman" w:cs="Times New Roman"/>
          <w:b/>
          <w:bCs/>
        </w:rPr>
        <w:t>GIS based Local Self Govt</w:t>
      </w:r>
      <w:r w:rsidR="00B35F01" w:rsidRPr="00B35F01">
        <w:rPr>
          <w:rFonts w:ascii="Times New Roman" w:hAnsi="Times New Roman" w:cs="Times New Roman"/>
          <w:b/>
          <w:bCs/>
        </w:rPr>
        <w:t>.</w:t>
      </w:r>
      <w:r w:rsidRPr="00B35F01">
        <w:rPr>
          <w:rFonts w:ascii="Times New Roman" w:hAnsi="Times New Roman" w:cs="Times New Roman"/>
          <w:b/>
          <w:bCs/>
        </w:rPr>
        <w:t xml:space="preserve"> portal </w:t>
      </w:r>
      <w:r w:rsidR="005F3F23" w:rsidRPr="00B35F01">
        <w:rPr>
          <w:rFonts w:ascii="Times New Roman" w:hAnsi="Times New Roman" w:cs="Times New Roman"/>
          <w:b/>
          <w:bCs/>
        </w:rPr>
        <w:t xml:space="preserve">- A new </w:t>
      </w:r>
      <w:r w:rsidR="0087263B" w:rsidRPr="00B35F01">
        <w:rPr>
          <w:rFonts w:ascii="Times New Roman" w:hAnsi="Times New Roman" w:cs="Times New Roman"/>
          <w:b/>
          <w:bCs/>
        </w:rPr>
        <w:t xml:space="preserve">approach for </w:t>
      </w:r>
      <w:r w:rsidR="005F3F23" w:rsidRPr="00B35F01">
        <w:rPr>
          <w:rFonts w:ascii="Times New Roman" w:hAnsi="Times New Roman" w:cs="Times New Roman"/>
          <w:b/>
          <w:bCs/>
        </w:rPr>
        <w:t>sustainable development</w:t>
      </w:r>
      <w:r w:rsidR="00406C22" w:rsidRPr="00B35F01">
        <w:rPr>
          <w:rFonts w:ascii="Times New Roman" w:hAnsi="Times New Roman" w:cs="Times New Roman"/>
          <w:b/>
          <w:bCs/>
        </w:rPr>
        <w:t xml:space="preserve"> and Planning</w:t>
      </w:r>
      <w:r w:rsidR="004B2875" w:rsidRPr="00B35F01">
        <w:rPr>
          <w:rFonts w:ascii="Times New Roman" w:hAnsi="Times New Roman" w:cs="Times New Roman"/>
          <w:b/>
          <w:bCs/>
        </w:rPr>
        <w:t>.</w:t>
      </w:r>
    </w:p>
    <w:p w:rsidR="00AA1586" w:rsidRPr="00B35F01" w:rsidRDefault="00AA1586" w:rsidP="00B35F01">
      <w:pPr>
        <w:pStyle w:val="Standard"/>
        <w:numPr>
          <w:ilvl w:val="0"/>
          <w:numId w:val="20"/>
        </w:numPr>
        <w:spacing w:line="360" w:lineRule="auto"/>
        <w:jc w:val="both"/>
        <w:rPr>
          <w:rFonts w:ascii="Times New Roman" w:hAnsi="Times New Roman" w:cs="Times New Roman"/>
          <w:b/>
          <w:bCs/>
          <w:i/>
        </w:rPr>
      </w:pPr>
      <w:r w:rsidRPr="00B35F01">
        <w:rPr>
          <w:rFonts w:ascii="Times New Roman" w:hAnsi="Times New Roman" w:cs="Times New Roman"/>
          <w:bCs/>
          <w:i/>
        </w:rPr>
        <w:t xml:space="preserve">Jake J Jacob, 2. </w:t>
      </w:r>
      <w:proofErr w:type="spellStart"/>
      <w:r w:rsidRPr="00B35F01">
        <w:rPr>
          <w:rFonts w:ascii="Times New Roman" w:hAnsi="Times New Roman" w:cs="Times New Roman"/>
          <w:bCs/>
          <w:i/>
        </w:rPr>
        <w:t>Govindaraj</w:t>
      </w:r>
      <w:proofErr w:type="spellEnd"/>
      <w:r w:rsidRPr="00B35F01">
        <w:rPr>
          <w:rFonts w:ascii="Times New Roman" w:hAnsi="Times New Roman" w:cs="Times New Roman"/>
          <w:bCs/>
          <w:i/>
        </w:rPr>
        <w:t xml:space="preserve"> R, 3. </w:t>
      </w:r>
      <w:proofErr w:type="spellStart"/>
      <w:r w:rsidRPr="00B35F01">
        <w:rPr>
          <w:rFonts w:ascii="Times New Roman" w:hAnsi="Times New Roman" w:cs="Times New Roman"/>
          <w:bCs/>
          <w:i/>
        </w:rPr>
        <w:t>Nizzi</w:t>
      </w:r>
      <w:proofErr w:type="spellEnd"/>
      <w:r w:rsidRPr="00B35F01">
        <w:rPr>
          <w:rFonts w:ascii="Times New Roman" w:hAnsi="Times New Roman" w:cs="Times New Roman"/>
          <w:bCs/>
          <w:i/>
        </w:rPr>
        <w:t xml:space="preserve"> </w:t>
      </w:r>
      <w:proofErr w:type="spellStart"/>
      <w:r w:rsidRPr="00B35F01">
        <w:rPr>
          <w:rFonts w:ascii="Times New Roman" w:hAnsi="Times New Roman" w:cs="Times New Roman"/>
          <w:bCs/>
          <w:i/>
        </w:rPr>
        <w:t>Soosan</w:t>
      </w:r>
      <w:proofErr w:type="spellEnd"/>
      <w:r w:rsidRPr="00B35F01">
        <w:rPr>
          <w:rFonts w:ascii="Times New Roman" w:hAnsi="Times New Roman" w:cs="Times New Roman"/>
          <w:bCs/>
          <w:i/>
        </w:rPr>
        <w:t xml:space="preserve"> George and 4. </w:t>
      </w:r>
      <w:proofErr w:type="spellStart"/>
      <w:r w:rsidRPr="00B35F01">
        <w:rPr>
          <w:rFonts w:ascii="Times New Roman" w:hAnsi="Times New Roman" w:cs="Times New Roman"/>
          <w:bCs/>
          <w:i/>
        </w:rPr>
        <w:t>Jismol</w:t>
      </w:r>
      <w:proofErr w:type="spellEnd"/>
      <w:r w:rsidRPr="00B35F01">
        <w:rPr>
          <w:rFonts w:ascii="Times New Roman" w:hAnsi="Times New Roman" w:cs="Times New Roman"/>
          <w:bCs/>
          <w:i/>
        </w:rPr>
        <w:t xml:space="preserve"> S</w:t>
      </w:r>
      <w:r w:rsidRPr="00B35F01">
        <w:rPr>
          <w:rFonts w:ascii="Times New Roman" w:hAnsi="Times New Roman" w:cs="Times New Roman"/>
          <w:b/>
          <w:bCs/>
          <w:i/>
        </w:rPr>
        <w:t>)</w:t>
      </w:r>
    </w:p>
    <w:p w:rsidR="004C1D5D" w:rsidRPr="00B35F01" w:rsidRDefault="005F3F23" w:rsidP="00B35F01">
      <w:pPr>
        <w:pStyle w:val="Standard"/>
        <w:spacing w:line="360" w:lineRule="auto"/>
        <w:jc w:val="both"/>
        <w:rPr>
          <w:rFonts w:ascii="Times New Roman" w:hAnsi="Times New Roman" w:cs="Times New Roman"/>
        </w:rPr>
      </w:pPr>
      <w:r w:rsidRPr="00B35F01">
        <w:rPr>
          <w:rFonts w:ascii="Times New Roman" w:hAnsi="Times New Roman" w:cs="Times New Roman"/>
          <w:b/>
        </w:rPr>
        <w:t>Abstract</w:t>
      </w:r>
      <w:r w:rsidRPr="00B35F01">
        <w:rPr>
          <w:rFonts w:ascii="Times New Roman" w:hAnsi="Times New Roman" w:cs="Times New Roman"/>
        </w:rPr>
        <w:t xml:space="preserve">: </w:t>
      </w:r>
    </w:p>
    <w:p w:rsidR="004856C5" w:rsidRPr="00B35F01" w:rsidRDefault="004856C5" w:rsidP="00B35F01">
      <w:pPr>
        <w:pStyle w:val="Standard"/>
        <w:spacing w:line="360" w:lineRule="auto"/>
        <w:jc w:val="both"/>
        <w:rPr>
          <w:rFonts w:ascii="Times New Roman" w:hAnsi="Times New Roman" w:cs="Times New Roman"/>
        </w:rPr>
      </w:pPr>
      <w:r w:rsidRPr="00B35F01">
        <w:rPr>
          <w:rFonts w:ascii="Times New Roman" w:hAnsi="Times New Roman" w:cs="Times New Roman"/>
        </w:rPr>
        <w:t>Local administrative bodies are always under the pressure to deliver the citizen services to the people in a timely, efficient and economical and transparent manner. The application of information technology has had a profound impact on the citizen service delivery. Various reforms of the government emphasis on adopting information technology practices in the planning and management of service delivery.</w:t>
      </w:r>
    </w:p>
    <w:p w:rsidR="004856C5" w:rsidRPr="00B35F01" w:rsidRDefault="004856C5" w:rsidP="00B35F01">
      <w:pPr>
        <w:pStyle w:val="Standard"/>
        <w:spacing w:line="360" w:lineRule="auto"/>
        <w:jc w:val="both"/>
        <w:rPr>
          <w:rFonts w:ascii="Times New Roman" w:hAnsi="Times New Roman" w:cs="Times New Roman"/>
        </w:rPr>
      </w:pPr>
      <w:r w:rsidRPr="00B35F01">
        <w:rPr>
          <w:rFonts w:ascii="Times New Roman" w:hAnsi="Times New Roman" w:cs="Times New Roman"/>
        </w:rPr>
        <w:t>Lack of updated data is one of the biggest challenge faced by the local administrative bodies in India. Accurate and updated data pertains to the residential and commercial property data</w:t>
      </w:r>
      <w:r w:rsidR="0072148E">
        <w:rPr>
          <w:rFonts w:ascii="Times New Roman" w:hAnsi="Times New Roman" w:cs="Times New Roman"/>
        </w:rPr>
        <w:t>,</w:t>
      </w:r>
      <w:r w:rsidRPr="00B35F01">
        <w:rPr>
          <w:rFonts w:ascii="Times New Roman" w:hAnsi="Times New Roman" w:cs="Times New Roman"/>
        </w:rPr>
        <w:t xml:space="preserve"> socio-economic data, utilities, transportation networks, natural resources are basic need of various departments in the local administrative bodies for the better planning and delivery of services. The lack of this data can leads to the partial or total failure of project implementation as well as the service delivery.</w:t>
      </w:r>
    </w:p>
    <w:p w:rsidR="004856C5" w:rsidRPr="00B35F01" w:rsidRDefault="004856C5" w:rsidP="00B35F01">
      <w:pPr>
        <w:pStyle w:val="Standard"/>
        <w:spacing w:line="360" w:lineRule="auto"/>
        <w:ind w:firstLine="360"/>
        <w:jc w:val="both"/>
        <w:rPr>
          <w:rFonts w:ascii="Times New Roman" w:hAnsi="Times New Roman" w:cs="Times New Roman"/>
        </w:rPr>
      </w:pPr>
      <w:r w:rsidRPr="00B35F01">
        <w:rPr>
          <w:rFonts w:ascii="Times New Roman" w:hAnsi="Times New Roman" w:cs="Times New Roman"/>
        </w:rPr>
        <w:t xml:space="preserve">Property Tax is one of the most important sources of income for any government. However, there are many forms of taxes, Property Tax is the single largest source </w:t>
      </w:r>
      <w:r w:rsidR="006C35DC">
        <w:rPr>
          <w:rFonts w:ascii="Times New Roman" w:hAnsi="Times New Roman" w:cs="Times New Roman"/>
        </w:rPr>
        <w:t>of revenue for a local self-</w:t>
      </w:r>
      <w:proofErr w:type="gramStart"/>
      <w:r w:rsidR="006C35DC" w:rsidRPr="00B35F01">
        <w:rPr>
          <w:rFonts w:ascii="Times New Roman" w:hAnsi="Times New Roman" w:cs="Times New Roman"/>
        </w:rPr>
        <w:t>government</w:t>
      </w:r>
      <w:proofErr w:type="gramEnd"/>
      <w:r w:rsidRPr="00B35F01">
        <w:rPr>
          <w:rFonts w:ascii="Times New Roman" w:hAnsi="Times New Roman" w:cs="Times New Roman"/>
        </w:rPr>
        <w:t xml:space="preserve"> body. Most governments depend on the revenue collection from property tax to finance their infrastructure and operations. Lack of these funds causes growth and progress to be delayed and reduces the economic potential of the city. By developing a GIS-based tax assessment and management system the government is able to: check the total tax collected for a defined area like a ward; compare this against what would be expected to be collected from the ward; re-plan tax amount based on changing urban development plan and new construction; and develop more detailed system focusing on new development areas to improve tax collection. For this purpose, we have been using an excellent system called Integrated Property Management System (IPMS) </w:t>
      </w:r>
      <w:r w:rsidR="00E82A28">
        <w:rPr>
          <w:rFonts w:ascii="Times New Roman" w:hAnsi="Times New Roman" w:cs="Times New Roman"/>
        </w:rPr>
        <w:t xml:space="preserve">which </w:t>
      </w:r>
      <w:r w:rsidRPr="00B35F01">
        <w:rPr>
          <w:rFonts w:ascii="Times New Roman" w:hAnsi="Times New Roman" w:cs="Times New Roman"/>
        </w:rPr>
        <w:t>is a web based application that enables online tax payment with spatial model for viewing, editing and identifying assets with its spatial location. Use of such systems have demonstrated an increase in tax revenue in towns in India by over 60% additional tax collection, better system of tax calculation and collection, and opportunity for private sector partici</w:t>
      </w:r>
      <w:r w:rsidR="00E82A28">
        <w:rPr>
          <w:rFonts w:ascii="Times New Roman" w:hAnsi="Times New Roman" w:cs="Times New Roman"/>
        </w:rPr>
        <w:t>pation to work with government</w:t>
      </w:r>
      <w:r w:rsidRPr="00B35F01">
        <w:rPr>
          <w:rFonts w:ascii="Times New Roman" w:hAnsi="Times New Roman" w:cs="Times New Roman"/>
        </w:rPr>
        <w:t xml:space="preserve"> to increase efficiency in tax collection.</w:t>
      </w:r>
    </w:p>
    <w:p w:rsidR="005420E7" w:rsidRPr="00B35F01" w:rsidRDefault="005420E7" w:rsidP="00B35F01">
      <w:pPr>
        <w:pStyle w:val="Standard"/>
        <w:spacing w:line="360" w:lineRule="auto"/>
        <w:jc w:val="both"/>
        <w:rPr>
          <w:rFonts w:ascii="Times New Roman" w:hAnsi="Times New Roman" w:cs="Times New Roman"/>
        </w:rPr>
      </w:pPr>
      <w:r w:rsidRPr="00B35F01">
        <w:rPr>
          <w:rFonts w:ascii="Times New Roman" w:hAnsi="Times New Roman" w:cs="Times New Roman"/>
          <w:b/>
        </w:rPr>
        <w:t>Keywords</w:t>
      </w:r>
      <w:r w:rsidR="00B35F01" w:rsidRPr="00B35F01">
        <w:rPr>
          <w:rFonts w:ascii="Times New Roman" w:hAnsi="Times New Roman" w:cs="Times New Roman"/>
        </w:rPr>
        <w:t>:</w:t>
      </w:r>
      <w:r w:rsidR="00342853" w:rsidRPr="00B35F01">
        <w:rPr>
          <w:rFonts w:ascii="Times New Roman" w:hAnsi="Times New Roman" w:cs="Times New Roman"/>
        </w:rPr>
        <w:t xml:space="preserve"> Geographic Information</w:t>
      </w:r>
      <w:r w:rsidR="005F3F23" w:rsidRPr="00B35F01">
        <w:rPr>
          <w:rFonts w:ascii="Times New Roman" w:hAnsi="Times New Roman" w:cs="Times New Roman"/>
        </w:rPr>
        <w:t xml:space="preserve"> Syst</w:t>
      </w:r>
      <w:r w:rsidR="00BD0092" w:rsidRPr="00B35F01">
        <w:rPr>
          <w:rFonts w:ascii="Times New Roman" w:hAnsi="Times New Roman" w:cs="Times New Roman"/>
        </w:rPr>
        <w:t>em</w:t>
      </w:r>
      <w:r w:rsidR="00E41B0D" w:rsidRPr="00B35F01">
        <w:rPr>
          <w:rFonts w:ascii="Times New Roman" w:hAnsi="Times New Roman" w:cs="Times New Roman"/>
        </w:rPr>
        <w:t xml:space="preserve"> (GIS)</w:t>
      </w:r>
      <w:r w:rsidR="00BD0092" w:rsidRPr="00B35F01">
        <w:rPr>
          <w:rFonts w:ascii="Times New Roman" w:hAnsi="Times New Roman" w:cs="Times New Roman"/>
        </w:rPr>
        <w:t xml:space="preserve">, </w:t>
      </w:r>
      <w:r w:rsidR="00E41B0D" w:rsidRPr="00B35F01">
        <w:rPr>
          <w:rFonts w:ascii="Times New Roman" w:hAnsi="Times New Roman" w:cs="Times New Roman"/>
        </w:rPr>
        <w:t xml:space="preserve">Intelligent </w:t>
      </w:r>
      <w:r w:rsidR="00BD0092" w:rsidRPr="00B35F01">
        <w:rPr>
          <w:rFonts w:ascii="Times New Roman" w:hAnsi="Times New Roman" w:cs="Times New Roman"/>
        </w:rPr>
        <w:t>Property Management</w:t>
      </w:r>
      <w:r w:rsidR="005F3F23" w:rsidRPr="00B35F01">
        <w:rPr>
          <w:rFonts w:ascii="Times New Roman" w:hAnsi="Times New Roman" w:cs="Times New Roman"/>
        </w:rPr>
        <w:t xml:space="preserve"> </w:t>
      </w:r>
      <w:r w:rsidR="00E41B0D" w:rsidRPr="00B35F01">
        <w:rPr>
          <w:rFonts w:ascii="Times New Roman" w:hAnsi="Times New Roman" w:cs="Times New Roman"/>
        </w:rPr>
        <w:t>System (IPMS</w:t>
      </w:r>
      <w:r w:rsidR="00AA1586" w:rsidRPr="00B35F01">
        <w:rPr>
          <w:rFonts w:ascii="Times New Roman" w:hAnsi="Times New Roman" w:cs="Times New Roman"/>
        </w:rPr>
        <w:t>),</w:t>
      </w:r>
      <w:r w:rsidR="00E41B0D" w:rsidRPr="00B35F01">
        <w:rPr>
          <w:rFonts w:ascii="Times New Roman" w:hAnsi="Times New Roman" w:cs="Times New Roman"/>
        </w:rPr>
        <w:t xml:space="preserve"> Local Self Government (LSG)</w:t>
      </w:r>
    </w:p>
    <w:p w:rsidR="00E82FAA" w:rsidRPr="00B35F01" w:rsidRDefault="00E82FAA" w:rsidP="00B35F01">
      <w:pPr>
        <w:pStyle w:val="Standard"/>
        <w:spacing w:line="360" w:lineRule="auto"/>
        <w:jc w:val="both"/>
        <w:rPr>
          <w:rFonts w:ascii="Times New Roman" w:hAnsi="Times New Roman" w:cs="Times New Roman"/>
        </w:rPr>
      </w:pPr>
    </w:p>
    <w:p w:rsidR="00796BE0" w:rsidRPr="00B35F01" w:rsidRDefault="00796BE0" w:rsidP="00B35F01">
      <w:pPr>
        <w:pStyle w:val="Standard"/>
        <w:spacing w:line="360" w:lineRule="auto"/>
        <w:jc w:val="both"/>
        <w:rPr>
          <w:rFonts w:ascii="Times New Roman" w:hAnsi="Times New Roman" w:cs="Times New Roman"/>
        </w:rPr>
      </w:pPr>
    </w:p>
    <w:p w:rsidR="00796BE0" w:rsidRPr="00B35F01" w:rsidRDefault="00796BE0" w:rsidP="00B35F01">
      <w:pPr>
        <w:pStyle w:val="Standard"/>
        <w:spacing w:line="360" w:lineRule="auto"/>
        <w:jc w:val="both"/>
        <w:rPr>
          <w:rFonts w:ascii="Times New Roman" w:hAnsi="Times New Roman" w:cs="Times New Roman"/>
        </w:rPr>
      </w:pPr>
    </w:p>
    <w:p w:rsidR="00E82FAA" w:rsidRPr="00B35F01" w:rsidRDefault="00E82FAA" w:rsidP="00B35F01">
      <w:pPr>
        <w:pStyle w:val="Standard"/>
        <w:spacing w:line="360" w:lineRule="auto"/>
        <w:jc w:val="both"/>
        <w:rPr>
          <w:rFonts w:ascii="Times New Roman" w:hAnsi="Times New Roman" w:cs="Times New Roman"/>
          <w:b/>
          <w:bCs/>
        </w:rPr>
      </w:pPr>
      <w:r w:rsidRPr="00B35F01">
        <w:rPr>
          <w:rFonts w:ascii="Times New Roman" w:hAnsi="Times New Roman" w:cs="Times New Roman"/>
          <w:b/>
          <w:bCs/>
        </w:rPr>
        <w:lastRenderedPageBreak/>
        <w:t>INTRODUCTION</w:t>
      </w:r>
    </w:p>
    <w:p w:rsidR="00E82FAA" w:rsidRPr="00B35F01" w:rsidRDefault="00E82FAA" w:rsidP="00B35F01">
      <w:pPr>
        <w:pStyle w:val="Standard"/>
        <w:spacing w:line="360" w:lineRule="auto"/>
        <w:ind w:firstLine="709"/>
        <w:jc w:val="both"/>
        <w:rPr>
          <w:rFonts w:ascii="Times New Roman" w:hAnsi="Times New Roman" w:cs="Times New Roman"/>
          <w:lang w:val="en-US"/>
        </w:rPr>
      </w:pPr>
      <w:r w:rsidRPr="00B35F01">
        <w:rPr>
          <w:rFonts w:ascii="Times New Roman" w:hAnsi="Times New Roman" w:cs="Times New Roman"/>
        </w:rPr>
        <w:t xml:space="preserve">In many countries, there is a growing trend towards decentralization from national government to regional, sub-regional and municipal governments. This growing trend has resulted in an increased need for municipalities to obtain more precise and useful information for effective decision-making and the need to increase revenue collection to fund services. Many regional and municipal governments lack the tools needed to allow municipal governments to conduct urban planning activities and collect the necessary data to collect property and land taxes from residents. GIS technology provides a powerful tool to assist municipalities in transforming to a decentralized </w:t>
      </w:r>
      <w:r w:rsidR="0029607C" w:rsidRPr="00B35F01">
        <w:rPr>
          <w:rFonts w:ascii="Times New Roman" w:hAnsi="Times New Roman" w:cs="Times New Roman"/>
        </w:rPr>
        <w:t>system (</w:t>
      </w:r>
      <w:hyperlink r:id="rId7" w:history="1">
        <w:r w:rsidR="001B418D" w:rsidRPr="00B35F01">
          <w:rPr>
            <w:rStyle w:val="Hyperlink"/>
            <w:rFonts w:ascii="Times New Roman" w:hAnsi="Times New Roman" w:cs="Times New Roman"/>
            <w:bCs/>
            <w:color w:val="auto"/>
            <w:u w:val="none"/>
            <w:lang w:val="en-US"/>
          </w:rPr>
          <w:t>Paul Lennox</w:t>
        </w:r>
      </w:hyperlink>
      <w:r w:rsidR="001B418D" w:rsidRPr="00B35F01">
        <w:rPr>
          <w:rFonts w:ascii="Times New Roman" w:hAnsi="Times New Roman" w:cs="Times New Roman"/>
          <w:lang w:val="en-US"/>
        </w:rPr>
        <w:t>, 2012)</w:t>
      </w:r>
      <w:r w:rsidRPr="00B35F01">
        <w:rPr>
          <w:rFonts w:ascii="Times New Roman" w:hAnsi="Times New Roman" w:cs="Times New Roman"/>
        </w:rPr>
        <w:t>.</w:t>
      </w:r>
      <w:r w:rsidR="004C1D5D" w:rsidRPr="00B35F01">
        <w:rPr>
          <w:rFonts w:ascii="Times New Roman" w:hAnsi="Times New Roman" w:cs="Times New Roman"/>
        </w:rPr>
        <w:t xml:space="preserve">  </w:t>
      </w:r>
    </w:p>
    <w:p w:rsidR="00E82FAA" w:rsidRPr="00B35F01" w:rsidRDefault="0029607C" w:rsidP="00B35F01">
      <w:pPr>
        <w:pStyle w:val="Standard"/>
        <w:spacing w:line="360" w:lineRule="auto"/>
        <w:ind w:firstLine="709"/>
        <w:jc w:val="both"/>
        <w:rPr>
          <w:rFonts w:ascii="Times New Roman" w:hAnsi="Times New Roman" w:cs="Times New Roman"/>
          <w:kern w:val="0"/>
          <w:lang w:val="en-US" w:bidi="ar-SA"/>
        </w:rPr>
      </w:pPr>
      <w:r w:rsidRPr="00B35F01">
        <w:rPr>
          <w:rFonts w:ascii="Times New Roman" w:hAnsi="Times New Roman" w:cs="Times New Roman"/>
          <w:kern w:val="0"/>
          <w:lang w:val="en-US" w:bidi="ar-SA"/>
        </w:rPr>
        <w:t>Municipal</w:t>
      </w:r>
      <w:r w:rsidR="00E82FAA" w:rsidRPr="00B35F01">
        <w:rPr>
          <w:rFonts w:ascii="Times New Roman" w:hAnsi="Times New Roman" w:cs="Times New Roman"/>
          <w:kern w:val="0"/>
          <w:lang w:val="en-US" w:bidi="ar-SA"/>
        </w:rPr>
        <w:t xml:space="preserve"> </w:t>
      </w:r>
      <w:r w:rsidR="00984207" w:rsidRPr="00B35F01">
        <w:rPr>
          <w:rFonts w:ascii="Times New Roman" w:hAnsi="Times New Roman" w:cs="Times New Roman"/>
          <w:kern w:val="0"/>
          <w:lang w:val="en-US" w:bidi="ar-SA"/>
        </w:rPr>
        <w:t>bodies</w:t>
      </w:r>
      <w:r w:rsidR="00E82FAA" w:rsidRPr="00B35F01">
        <w:rPr>
          <w:rFonts w:ascii="Times New Roman" w:hAnsi="Times New Roman" w:cs="Times New Roman"/>
          <w:kern w:val="0"/>
          <w:lang w:val="en-US" w:bidi="ar-SA"/>
        </w:rPr>
        <w:t xml:space="preserve"> in Kerala </w:t>
      </w:r>
      <w:r w:rsidR="00796BE0" w:rsidRPr="00B35F01">
        <w:rPr>
          <w:rFonts w:ascii="Times New Roman" w:hAnsi="Times New Roman" w:cs="Times New Roman"/>
          <w:kern w:val="0"/>
          <w:lang w:val="en-US" w:bidi="ar-SA"/>
        </w:rPr>
        <w:t>are</w:t>
      </w:r>
      <w:r w:rsidR="00E82FAA" w:rsidRPr="00B35F01">
        <w:rPr>
          <w:rFonts w:ascii="Times New Roman" w:hAnsi="Times New Roman" w:cs="Times New Roman"/>
          <w:kern w:val="0"/>
          <w:lang w:val="en-US" w:bidi="ar-SA"/>
        </w:rPr>
        <w:t xml:space="preserve"> expanding rapidly with new </w:t>
      </w:r>
      <w:r w:rsidR="00A47D39">
        <w:rPr>
          <w:rFonts w:ascii="Times New Roman" w:hAnsi="Times New Roman" w:cs="Times New Roman"/>
          <w:kern w:val="0"/>
          <w:lang w:val="en-US" w:bidi="ar-SA"/>
        </w:rPr>
        <w:t>p</w:t>
      </w:r>
      <w:r w:rsidR="00796BE0" w:rsidRPr="00B35F01">
        <w:rPr>
          <w:rFonts w:ascii="Times New Roman" w:hAnsi="Times New Roman" w:cs="Times New Roman"/>
          <w:kern w:val="0"/>
          <w:lang w:val="en-US" w:bidi="ar-SA"/>
        </w:rPr>
        <w:t>roperties/infra</w:t>
      </w:r>
      <w:r w:rsidR="00E82FAA" w:rsidRPr="00B35F01">
        <w:rPr>
          <w:rFonts w:ascii="Times New Roman" w:hAnsi="Times New Roman" w:cs="Times New Roman"/>
          <w:kern w:val="0"/>
          <w:lang w:val="en-US" w:bidi="ar-SA"/>
        </w:rPr>
        <w:t xml:space="preserve">structures springing up. It is therefore necessary to assess all these new and existing built-up structures and maintain an effective database for easy collection </w:t>
      </w:r>
      <w:r w:rsidRPr="00B35F01">
        <w:rPr>
          <w:rFonts w:ascii="Times New Roman" w:hAnsi="Times New Roman" w:cs="Times New Roman"/>
          <w:kern w:val="0"/>
          <w:lang w:val="en-US" w:bidi="ar-SA"/>
        </w:rPr>
        <w:t>of Property</w:t>
      </w:r>
      <w:r w:rsidR="00E82FAA" w:rsidRPr="00B35F01">
        <w:rPr>
          <w:rFonts w:ascii="Times New Roman" w:hAnsi="Times New Roman" w:cs="Times New Roman"/>
          <w:kern w:val="0"/>
          <w:lang w:val="en-US" w:bidi="ar-SA"/>
        </w:rPr>
        <w:t xml:space="preserve"> </w:t>
      </w:r>
      <w:r w:rsidRPr="00B35F01">
        <w:rPr>
          <w:rFonts w:ascii="Times New Roman" w:hAnsi="Times New Roman" w:cs="Times New Roman"/>
          <w:kern w:val="0"/>
          <w:lang w:val="en-US" w:bidi="ar-SA"/>
        </w:rPr>
        <w:t>taxes. Through</w:t>
      </w:r>
      <w:r w:rsidR="00E82FAA" w:rsidRPr="00B35F01">
        <w:rPr>
          <w:rFonts w:ascii="Times New Roman" w:hAnsi="Times New Roman" w:cs="Times New Roman"/>
          <w:kern w:val="0"/>
          <w:lang w:val="en-US" w:bidi="ar-SA"/>
        </w:rPr>
        <w:t xml:space="preserve"> this paper, we are introducing a new way of property management system called IPMS which is a web based application which can store accurate information on tax payables and revenue collection which can be monitored visually.</w:t>
      </w:r>
    </w:p>
    <w:p w:rsidR="00E82FAA" w:rsidRPr="00B35F01" w:rsidRDefault="00E82FAA" w:rsidP="00B35F01">
      <w:pPr>
        <w:pStyle w:val="Standard"/>
        <w:spacing w:line="360" w:lineRule="auto"/>
        <w:ind w:firstLine="709"/>
        <w:jc w:val="both"/>
        <w:rPr>
          <w:rFonts w:ascii="Times New Roman" w:hAnsi="Times New Roman" w:cs="Times New Roman"/>
        </w:rPr>
      </w:pPr>
      <w:r w:rsidRPr="00B35F01">
        <w:rPr>
          <w:rFonts w:ascii="Times New Roman" w:hAnsi="Times New Roman" w:cs="Times New Roman"/>
        </w:rPr>
        <w:t xml:space="preserve">Geographic Information Systems for Property Tax assessment can be used by local government authorities to maximize the government income and as the basis for other uses of geographic </w:t>
      </w:r>
      <w:r w:rsidR="0029607C" w:rsidRPr="00B35F01">
        <w:rPr>
          <w:rFonts w:ascii="Times New Roman" w:hAnsi="Times New Roman" w:cs="Times New Roman"/>
        </w:rPr>
        <w:t>information (</w:t>
      </w:r>
      <w:proofErr w:type="spellStart"/>
      <w:r w:rsidR="008414CB" w:rsidRPr="00B35F01">
        <w:rPr>
          <w:rFonts w:ascii="Times New Roman" w:hAnsi="Times New Roman" w:cs="Times New Roman"/>
        </w:rPr>
        <w:t>Kuldeep</w:t>
      </w:r>
      <w:proofErr w:type="spellEnd"/>
      <w:r w:rsidR="008414CB" w:rsidRPr="00B35F01">
        <w:rPr>
          <w:rFonts w:ascii="Times New Roman" w:hAnsi="Times New Roman" w:cs="Times New Roman"/>
        </w:rPr>
        <w:t xml:space="preserve"> </w:t>
      </w:r>
      <w:proofErr w:type="spellStart"/>
      <w:r w:rsidR="008414CB" w:rsidRPr="00B35F01">
        <w:rPr>
          <w:rFonts w:ascii="Times New Roman" w:hAnsi="Times New Roman" w:cs="Times New Roman"/>
        </w:rPr>
        <w:t>Pareta</w:t>
      </w:r>
      <w:proofErr w:type="spellEnd"/>
      <w:r w:rsidR="008414CB" w:rsidRPr="00B35F01">
        <w:rPr>
          <w:rFonts w:ascii="Times New Roman" w:hAnsi="Times New Roman" w:cs="Times New Roman"/>
        </w:rPr>
        <w:t>, 2017)</w:t>
      </w:r>
      <w:r w:rsidRPr="00B35F01">
        <w:rPr>
          <w:rFonts w:ascii="Times New Roman" w:hAnsi="Times New Roman" w:cs="Times New Roman"/>
        </w:rPr>
        <w:t xml:space="preserve">.Geographic information is collected from the field by surveyors who collect details of the residents, the data information which describes the property, and measure properties and their dimensions. The properties are positioned geographically using drone </w:t>
      </w:r>
      <w:r w:rsidR="0029607C" w:rsidRPr="00B35F01">
        <w:rPr>
          <w:rFonts w:ascii="Times New Roman" w:hAnsi="Times New Roman" w:cs="Times New Roman"/>
        </w:rPr>
        <w:t>images. This</w:t>
      </w:r>
      <w:r w:rsidRPr="00B35F01">
        <w:rPr>
          <w:rFonts w:ascii="Times New Roman" w:hAnsi="Times New Roman" w:cs="Times New Roman"/>
        </w:rPr>
        <w:t xml:space="preserve"> paper introduces a new approach to revenue collection, by using systematic land information management to facilitate property tax collection. This approach is based on the pragmatic use of low cost GIS, field and drone survey and simplified assessment method.</w:t>
      </w:r>
    </w:p>
    <w:p w:rsidR="00796BE0" w:rsidRPr="00B35F01" w:rsidRDefault="00796BE0" w:rsidP="00B35F01">
      <w:pPr>
        <w:widowControl w:val="0"/>
        <w:suppressAutoHyphens w:val="0"/>
        <w:autoSpaceDN/>
        <w:spacing w:line="360" w:lineRule="auto"/>
        <w:ind w:right="135"/>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waves</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of</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e-governance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Digital</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India</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are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rising</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through</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public</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administration</w:t>
      </w:r>
      <w:r w:rsidRPr="00B35F01">
        <w:rPr>
          <w:rFonts w:ascii="Times New Roman" w:eastAsia="Verdana" w:hAnsi="Times New Roman" w:cs="Times New Roman"/>
          <w:spacing w:val="70"/>
          <w:w w:val="99"/>
          <w:kern w:val="0"/>
          <w:lang w:val="en-US" w:eastAsia="en-US" w:bidi="ar-SA"/>
        </w:rPr>
        <w:t xml:space="preserve"> </w:t>
      </w:r>
      <w:r w:rsidRPr="00B35F01">
        <w:rPr>
          <w:rFonts w:ascii="Times New Roman" w:eastAsia="Verdana" w:hAnsi="Times New Roman" w:cs="Times New Roman"/>
          <w:spacing w:val="-1"/>
          <w:kern w:val="0"/>
          <w:lang w:val="en-US" w:eastAsia="en-US" w:bidi="ar-SA"/>
        </w:rPr>
        <w:t>across</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country.</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One</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most</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important</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aspect</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e-</w:t>
      </w:r>
      <w:r w:rsidR="006C35DC" w:rsidRPr="00B35F01">
        <w:rPr>
          <w:rFonts w:ascii="Times New Roman" w:eastAsia="Verdana" w:hAnsi="Times New Roman" w:cs="Times New Roman"/>
          <w:spacing w:val="-1"/>
          <w:kern w:val="0"/>
          <w:lang w:val="en-US" w:eastAsia="en-US" w:bidi="ar-SA"/>
        </w:rPr>
        <w:t>governance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and</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Digital</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India</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54"/>
          <w:kern w:val="0"/>
          <w:lang w:val="en-US" w:eastAsia="en-US" w:bidi="ar-SA"/>
        </w:rPr>
        <w:t xml:space="preserve"> </w:t>
      </w:r>
      <w:r w:rsidRPr="00B35F01">
        <w:rPr>
          <w:rFonts w:ascii="Times New Roman" w:eastAsia="Verdana" w:hAnsi="Times New Roman" w:cs="Times New Roman"/>
          <w:kern w:val="0"/>
          <w:lang w:val="en-US" w:eastAsia="en-US" w:bidi="ar-SA"/>
        </w:rPr>
        <w:t>to</w:t>
      </w:r>
      <w:r w:rsidR="00A945B6">
        <w:rPr>
          <w:rFonts w:ascii="Times New Roman" w:eastAsia="Verdana" w:hAnsi="Times New Roman" w:cs="Times New Roman"/>
          <w:spacing w:val="70"/>
          <w:w w:val="99"/>
          <w:kern w:val="0"/>
          <w:lang w:val="en-US" w:eastAsia="en-US" w:bidi="ar-SA"/>
        </w:rPr>
        <w:t xml:space="preserve"> </w:t>
      </w:r>
      <w:r w:rsidRPr="00B35F01">
        <w:rPr>
          <w:rFonts w:ascii="Times New Roman" w:eastAsia="Verdana" w:hAnsi="Times New Roman" w:cs="Times New Roman"/>
          <w:kern w:val="0"/>
          <w:lang w:val="en-US" w:eastAsia="en-US" w:bidi="ar-SA"/>
        </w:rPr>
        <w:t>bring</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the citizen</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closer</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to the</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government</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thus making</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citizen</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service delivery very</w:t>
      </w:r>
      <w:r w:rsidRPr="00B35F01">
        <w:rPr>
          <w:rFonts w:ascii="Times New Roman" w:eastAsia="Verdana" w:hAnsi="Times New Roman" w:cs="Times New Roman"/>
          <w:spacing w:val="49"/>
          <w:w w:val="99"/>
          <w:kern w:val="0"/>
          <w:lang w:val="en-US" w:eastAsia="en-US" w:bidi="ar-SA"/>
        </w:rPr>
        <w:t xml:space="preserve"> </w:t>
      </w:r>
      <w:r w:rsidRPr="00B35F01">
        <w:rPr>
          <w:rFonts w:ascii="Times New Roman" w:eastAsia="Verdana" w:hAnsi="Times New Roman" w:cs="Times New Roman"/>
          <w:spacing w:val="-1"/>
          <w:kern w:val="0"/>
          <w:lang w:val="en-US" w:eastAsia="en-US" w:bidi="ar-SA"/>
        </w:rPr>
        <w:t>effective.</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With</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same</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vision</w:t>
      </w:r>
      <w:r w:rsidRPr="00B35F01">
        <w:rPr>
          <w:rFonts w:ascii="Times New Roman" w:eastAsia="Verdana" w:hAnsi="Times New Roman" w:cs="Times New Roman"/>
          <w:spacing w:val="-17"/>
          <w:kern w:val="0"/>
          <w:lang w:val="en-US" w:eastAsia="en-US" w:bidi="ar-SA"/>
        </w:rPr>
        <w:t xml:space="preserve"> </w:t>
      </w:r>
      <w:proofErr w:type="spellStart"/>
      <w:r w:rsidRPr="00B35F01">
        <w:rPr>
          <w:rFonts w:ascii="Times New Roman" w:eastAsia="Verdana" w:hAnsi="Times New Roman" w:cs="Times New Roman"/>
          <w:kern w:val="0"/>
          <w:lang w:val="en-US" w:eastAsia="en-US" w:bidi="ar-SA"/>
        </w:rPr>
        <w:t>Eraviperoor</w:t>
      </w:r>
      <w:proofErr w:type="spellEnd"/>
      <w:r w:rsidRPr="00B35F01">
        <w:rPr>
          <w:rFonts w:ascii="Times New Roman" w:eastAsia="Verdana" w:hAnsi="Times New Roman" w:cs="Times New Roman"/>
          <w:spacing w:val="-16"/>
          <w:kern w:val="0"/>
          <w:lang w:val="en-US" w:eastAsia="en-US" w:bidi="ar-SA"/>
        </w:rPr>
        <w:t xml:space="preserve"> </w:t>
      </w:r>
      <w:proofErr w:type="spellStart"/>
      <w:r w:rsidRPr="00B35F01">
        <w:rPr>
          <w:rFonts w:ascii="Times New Roman" w:eastAsia="Verdana" w:hAnsi="Times New Roman" w:cs="Times New Roman"/>
          <w:kern w:val="0"/>
          <w:lang w:val="en-US" w:eastAsia="en-US" w:bidi="ar-SA"/>
        </w:rPr>
        <w:t>Grama</w:t>
      </w:r>
      <w:proofErr w:type="spellEnd"/>
      <w:r w:rsidRPr="00B35F01">
        <w:rPr>
          <w:rFonts w:ascii="Times New Roman" w:eastAsia="Verdana" w:hAnsi="Times New Roman" w:cs="Times New Roman"/>
          <w:spacing w:val="-18"/>
          <w:kern w:val="0"/>
          <w:lang w:val="en-US" w:eastAsia="en-US" w:bidi="ar-SA"/>
        </w:rPr>
        <w:t xml:space="preserve"> </w:t>
      </w:r>
      <w:proofErr w:type="spellStart"/>
      <w:r w:rsidRPr="00B35F01">
        <w:rPr>
          <w:rFonts w:ascii="Times New Roman" w:eastAsia="Verdana" w:hAnsi="Times New Roman" w:cs="Times New Roman"/>
          <w:kern w:val="0"/>
          <w:lang w:val="en-US" w:eastAsia="en-US" w:bidi="ar-SA"/>
        </w:rPr>
        <w:t>panchayat</w:t>
      </w:r>
      <w:proofErr w:type="spellEnd"/>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proposing</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three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concepts</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which</w:t>
      </w:r>
      <w:r w:rsidRPr="00B35F01">
        <w:rPr>
          <w:rFonts w:ascii="Times New Roman" w:eastAsia="Verdana" w:hAnsi="Times New Roman" w:cs="Times New Roman"/>
          <w:spacing w:val="40"/>
          <w:w w:val="99"/>
          <w:kern w:val="0"/>
          <w:lang w:val="en-US" w:eastAsia="en-US" w:bidi="ar-SA"/>
        </w:rPr>
        <w:t xml:space="preserve"> </w:t>
      </w:r>
      <w:r w:rsidRPr="00B35F01">
        <w:rPr>
          <w:rFonts w:ascii="Times New Roman" w:eastAsia="Verdana" w:hAnsi="Times New Roman" w:cs="Times New Roman"/>
          <w:spacing w:val="-1"/>
          <w:kern w:val="0"/>
          <w:lang w:val="en-US" w:eastAsia="en-US" w:bidi="ar-SA"/>
        </w:rPr>
        <w:t>involves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utilization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of</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technology</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society.</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concept</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are</w:t>
      </w:r>
    </w:p>
    <w:p w:rsidR="00796BE0" w:rsidRPr="00B35F01" w:rsidRDefault="00796BE0" w:rsidP="001814A2">
      <w:pPr>
        <w:widowControl w:val="0"/>
        <w:numPr>
          <w:ilvl w:val="0"/>
          <w:numId w:val="28"/>
        </w:numPr>
        <w:tabs>
          <w:tab w:val="left" w:pos="861"/>
        </w:tabs>
        <w:suppressAutoHyphens w:val="0"/>
        <w:autoSpaceDN/>
        <w:spacing w:before="2" w:line="360" w:lineRule="auto"/>
        <w:jc w:val="both"/>
        <w:textAlignment w:val="auto"/>
        <w:outlineLvl w:val="1"/>
        <w:rPr>
          <w:rFonts w:ascii="Times New Roman" w:eastAsiaTheme="minorHAnsi" w:hAnsi="Times New Roman" w:cs="Times New Roman"/>
          <w:kern w:val="0"/>
          <w:lang w:val="en-US" w:eastAsia="en-US" w:bidi="ar-SA"/>
        </w:rPr>
      </w:pPr>
      <w:r w:rsidRPr="00B35F01">
        <w:rPr>
          <w:rFonts w:ascii="Times New Roman" w:eastAsia="Verdana" w:hAnsi="Times New Roman" w:cs="Times New Roman"/>
          <w:b/>
          <w:bCs/>
          <w:spacing w:val="-1"/>
          <w:kern w:val="0"/>
          <w:lang w:val="en-US" w:eastAsia="en-US" w:bidi="ar-SA"/>
        </w:rPr>
        <w:t>Panchayat</w:t>
      </w:r>
      <w:r w:rsidRPr="00B35F01">
        <w:rPr>
          <w:rFonts w:ascii="Times New Roman" w:eastAsia="Verdana" w:hAnsi="Times New Roman" w:cs="Times New Roman"/>
          <w:b/>
          <w:bCs/>
          <w:spacing w:val="-23"/>
          <w:kern w:val="0"/>
          <w:lang w:val="en-US" w:eastAsia="en-US" w:bidi="ar-SA"/>
        </w:rPr>
        <w:t xml:space="preserve"> </w:t>
      </w:r>
      <w:r w:rsidRPr="00B35F01">
        <w:rPr>
          <w:rFonts w:ascii="Times New Roman" w:eastAsia="Verdana" w:hAnsi="Times New Roman" w:cs="Times New Roman"/>
          <w:b/>
          <w:bCs/>
          <w:kern w:val="0"/>
          <w:lang w:val="en-US" w:eastAsia="en-US" w:bidi="ar-SA"/>
        </w:rPr>
        <w:t>–to-People</w:t>
      </w:r>
    </w:p>
    <w:p w:rsidR="00796BE0" w:rsidRPr="00B35F01" w:rsidRDefault="00796BE0" w:rsidP="00D1545E">
      <w:pPr>
        <w:widowControl w:val="0"/>
        <w:numPr>
          <w:ilvl w:val="0"/>
          <w:numId w:val="28"/>
        </w:numPr>
        <w:tabs>
          <w:tab w:val="left" w:pos="860"/>
        </w:tabs>
        <w:suppressAutoHyphens w:val="0"/>
        <w:autoSpaceDN/>
        <w:spacing w:before="4" w:line="360" w:lineRule="auto"/>
        <w:ind w:left="859"/>
        <w:jc w:val="both"/>
        <w:textAlignment w:val="auto"/>
        <w:rPr>
          <w:rFonts w:ascii="Times New Roman" w:eastAsiaTheme="minorHAnsi" w:hAnsi="Times New Roman" w:cs="Times New Roman"/>
          <w:kern w:val="0"/>
          <w:lang w:val="en-US" w:eastAsia="en-US" w:bidi="ar-SA"/>
        </w:rPr>
      </w:pPr>
      <w:r w:rsidRPr="00B35F01">
        <w:rPr>
          <w:rFonts w:ascii="Times New Roman" w:eastAsiaTheme="minorHAnsi" w:hAnsi="Times New Roman" w:cs="Times New Roman"/>
          <w:b/>
          <w:kern w:val="0"/>
          <w:lang w:val="en-US" w:eastAsia="en-US" w:bidi="ar-SA"/>
        </w:rPr>
        <w:t>Spatial</w:t>
      </w:r>
      <w:r w:rsidRPr="00B35F01">
        <w:rPr>
          <w:rFonts w:ascii="Times New Roman" w:eastAsiaTheme="minorHAnsi" w:hAnsi="Times New Roman" w:cs="Times New Roman"/>
          <w:b/>
          <w:spacing w:val="-14"/>
          <w:kern w:val="0"/>
          <w:lang w:val="en-US" w:eastAsia="en-US" w:bidi="ar-SA"/>
        </w:rPr>
        <w:t xml:space="preserve"> </w:t>
      </w:r>
      <w:r w:rsidRPr="00B35F01">
        <w:rPr>
          <w:rFonts w:ascii="Times New Roman" w:eastAsiaTheme="minorHAnsi" w:hAnsi="Times New Roman" w:cs="Times New Roman"/>
          <w:b/>
          <w:kern w:val="0"/>
          <w:lang w:val="en-US" w:eastAsia="en-US" w:bidi="ar-SA"/>
        </w:rPr>
        <w:t>technology</w:t>
      </w:r>
      <w:r w:rsidRPr="00B35F01">
        <w:rPr>
          <w:rFonts w:ascii="Times New Roman" w:eastAsiaTheme="minorHAnsi" w:hAnsi="Times New Roman" w:cs="Times New Roman"/>
          <w:b/>
          <w:spacing w:val="-13"/>
          <w:kern w:val="0"/>
          <w:lang w:val="en-US" w:eastAsia="en-US" w:bidi="ar-SA"/>
        </w:rPr>
        <w:t xml:space="preserve"> </w:t>
      </w:r>
      <w:r w:rsidRPr="00B35F01">
        <w:rPr>
          <w:rFonts w:ascii="Times New Roman" w:eastAsiaTheme="minorHAnsi" w:hAnsi="Times New Roman" w:cs="Times New Roman"/>
          <w:b/>
          <w:spacing w:val="1"/>
          <w:kern w:val="0"/>
          <w:lang w:val="en-US" w:eastAsia="en-US" w:bidi="ar-SA"/>
        </w:rPr>
        <w:t>for</w:t>
      </w:r>
      <w:r w:rsidRPr="00B35F01">
        <w:rPr>
          <w:rFonts w:ascii="Times New Roman" w:eastAsiaTheme="minorHAnsi" w:hAnsi="Times New Roman" w:cs="Times New Roman"/>
          <w:b/>
          <w:spacing w:val="-13"/>
          <w:kern w:val="0"/>
          <w:lang w:val="en-US" w:eastAsia="en-US" w:bidi="ar-SA"/>
        </w:rPr>
        <w:t xml:space="preserve"> </w:t>
      </w:r>
      <w:r w:rsidRPr="00B35F01">
        <w:rPr>
          <w:rFonts w:ascii="Times New Roman" w:eastAsiaTheme="minorHAnsi" w:hAnsi="Times New Roman" w:cs="Times New Roman"/>
          <w:b/>
          <w:kern w:val="0"/>
          <w:lang w:val="en-US" w:eastAsia="en-US" w:bidi="ar-SA"/>
        </w:rPr>
        <w:t>better</w:t>
      </w:r>
      <w:r w:rsidRPr="00B35F01">
        <w:rPr>
          <w:rFonts w:ascii="Times New Roman" w:eastAsiaTheme="minorHAnsi" w:hAnsi="Times New Roman" w:cs="Times New Roman"/>
          <w:b/>
          <w:spacing w:val="-11"/>
          <w:kern w:val="0"/>
          <w:lang w:val="en-US" w:eastAsia="en-US" w:bidi="ar-SA"/>
        </w:rPr>
        <w:t xml:space="preserve"> </w:t>
      </w:r>
      <w:r w:rsidRPr="00B35F01">
        <w:rPr>
          <w:rFonts w:ascii="Times New Roman" w:eastAsiaTheme="minorHAnsi" w:hAnsi="Times New Roman" w:cs="Times New Roman"/>
          <w:b/>
          <w:kern w:val="0"/>
          <w:lang w:val="en-US" w:eastAsia="en-US" w:bidi="ar-SA"/>
        </w:rPr>
        <w:t xml:space="preserve">governance in property tax mapping </w:t>
      </w:r>
    </w:p>
    <w:p w:rsidR="00796BE0" w:rsidRPr="00B35F01" w:rsidRDefault="00796BE0" w:rsidP="00B35F01">
      <w:pPr>
        <w:widowControl w:val="0"/>
        <w:numPr>
          <w:ilvl w:val="0"/>
          <w:numId w:val="28"/>
        </w:numPr>
        <w:tabs>
          <w:tab w:val="left" w:pos="860"/>
        </w:tabs>
        <w:suppressAutoHyphens w:val="0"/>
        <w:autoSpaceDN/>
        <w:spacing w:line="360" w:lineRule="auto"/>
        <w:ind w:left="859"/>
        <w:jc w:val="both"/>
        <w:textAlignment w:val="auto"/>
        <w:rPr>
          <w:rFonts w:ascii="Times New Roman" w:eastAsia="Verdana" w:hAnsi="Times New Roman" w:cs="Times New Roman"/>
          <w:kern w:val="0"/>
          <w:lang w:val="en-US" w:eastAsia="en-US" w:bidi="ar-SA"/>
        </w:rPr>
      </w:pPr>
      <w:r w:rsidRPr="00B35F01">
        <w:rPr>
          <w:rFonts w:ascii="Times New Roman" w:eastAsiaTheme="minorHAnsi" w:hAnsi="Times New Roman" w:cs="Times New Roman"/>
          <w:b/>
          <w:spacing w:val="-1"/>
          <w:kern w:val="0"/>
          <w:lang w:val="en-US" w:eastAsia="en-US" w:bidi="ar-SA"/>
        </w:rPr>
        <w:t>Public</w:t>
      </w:r>
      <w:r w:rsidRPr="00B35F01">
        <w:rPr>
          <w:rFonts w:ascii="Times New Roman" w:eastAsiaTheme="minorHAnsi" w:hAnsi="Times New Roman" w:cs="Times New Roman"/>
          <w:b/>
          <w:spacing w:val="-10"/>
          <w:kern w:val="0"/>
          <w:lang w:val="en-US" w:eastAsia="en-US" w:bidi="ar-SA"/>
        </w:rPr>
        <w:t xml:space="preserve"> </w:t>
      </w:r>
      <w:r w:rsidRPr="00B35F01">
        <w:rPr>
          <w:rFonts w:ascii="Times New Roman" w:eastAsiaTheme="minorHAnsi" w:hAnsi="Times New Roman" w:cs="Times New Roman"/>
          <w:b/>
          <w:spacing w:val="-1"/>
          <w:kern w:val="0"/>
          <w:lang w:val="en-US" w:eastAsia="en-US" w:bidi="ar-SA"/>
        </w:rPr>
        <w:t>Grievance</w:t>
      </w:r>
      <w:r w:rsidRPr="00B35F01">
        <w:rPr>
          <w:rFonts w:ascii="Times New Roman" w:eastAsiaTheme="minorHAnsi" w:hAnsi="Times New Roman" w:cs="Times New Roman"/>
          <w:b/>
          <w:spacing w:val="-9"/>
          <w:kern w:val="0"/>
          <w:lang w:val="en-US" w:eastAsia="en-US" w:bidi="ar-SA"/>
        </w:rPr>
        <w:t xml:space="preserve"> </w:t>
      </w:r>
      <w:r w:rsidRPr="00B35F01">
        <w:rPr>
          <w:rFonts w:ascii="Times New Roman" w:eastAsiaTheme="minorHAnsi" w:hAnsi="Times New Roman" w:cs="Times New Roman"/>
          <w:b/>
          <w:spacing w:val="-1"/>
          <w:kern w:val="0"/>
          <w:lang w:val="en-US" w:eastAsia="en-US" w:bidi="ar-SA"/>
        </w:rPr>
        <w:t>and</w:t>
      </w:r>
      <w:r w:rsidRPr="00B35F01">
        <w:rPr>
          <w:rFonts w:ascii="Times New Roman" w:eastAsiaTheme="minorHAnsi" w:hAnsi="Times New Roman" w:cs="Times New Roman"/>
          <w:b/>
          <w:spacing w:val="-7"/>
          <w:kern w:val="0"/>
          <w:lang w:val="en-US" w:eastAsia="en-US" w:bidi="ar-SA"/>
        </w:rPr>
        <w:t xml:space="preserve"> </w:t>
      </w:r>
      <w:r w:rsidRPr="00B35F01">
        <w:rPr>
          <w:rFonts w:ascii="Times New Roman" w:eastAsiaTheme="minorHAnsi" w:hAnsi="Times New Roman" w:cs="Times New Roman"/>
          <w:b/>
          <w:spacing w:val="-1"/>
          <w:kern w:val="0"/>
          <w:lang w:val="en-US" w:eastAsia="en-US" w:bidi="ar-SA"/>
        </w:rPr>
        <w:t>Retrieval</w:t>
      </w:r>
      <w:r w:rsidRPr="00B35F01">
        <w:rPr>
          <w:rFonts w:ascii="Times New Roman" w:eastAsiaTheme="minorHAnsi" w:hAnsi="Times New Roman" w:cs="Times New Roman"/>
          <w:b/>
          <w:spacing w:val="-10"/>
          <w:kern w:val="0"/>
          <w:lang w:val="en-US" w:eastAsia="en-US" w:bidi="ar-SA"/>
        </w:rPr>
        <w:t xml:space="preserve"> </w:t>
      </w:r>
      <w:r w:rsidRPr="00B35F01">
        <w:rPr>
          <w:rFonts w:ascii="Times New Roman" w:eastAsiaTheme="minorHAnsi" w:hAnsi="Times New Roman" w:cs="Times New Roman"/>
          <w:b/>
          <w:spacing w:val="-1"/>
          <w:kern w:val="0"/>
          <w:lang w:val="en-US" w:eastAsia="en-US" w:bidi="ar-SA"/>
        </w:rPr>
        <w:t>System</w:t>
      </w:r>
    </w:p>
    <w:p w:rsidR="00B35F01" w:rsidRDefault="00B35F01" w:rsidP="00B35F01">
      <w:pPr>
        <w:widowControl w:val="0"/>
        <w:tabs>
          <w:tab w:val="left" w:pos="860"/>
        </w:tabs>
        <w:suppressAutoHyphens w:val="0"/>
        <w:autoSpaceDN/>
        <w:spacing w:line="360" w:lineRule="auto"/>
        <w:jc w:val="both"/>
        <w:textAlignment w:val="auto"/>
        <w:rPr>
          <w:rFonts w:ascii="Times New Roman" w:eastAsiaTheme="minorHAnsi" w:hAnsi="Times New Roman" w:cs="Times New Roman"/>
          <w:b/>
          <w:spacing w:val="-1"/>
          <w:kern w:val="0"/>
          <w:lang w:val="en-US" w:eastAsia="en-US" w:bidi="ar-SA"/>
        </w:rPr>
      </w:pPr>
    </w:p>
    <w:p w:rsidR="00B35F01" w:rsidRDefault="00B35F01" w:rsidP="00B35F01">
      <w:pPr>
        <w:widowControl w:val="0"/>
        <w:tabs>
          <w:tab w:val="left" w:pos="860"/>
        </w:tabs>
        <w:suppressAutoHyphens w:val="0"/>
        <w:autoSpaceDN/>
        <w:spacing w:line="360" w:lineRule="auto"/>
        <w:jc w:val="both"/>
        <w:textAlignment w:val="auto"/>
        <w:rPr>
          <w:rFonts w:ascii="Times New Roman" w:eastAsiaTheme="minorHAnsi" w:hAnsi="Times New Roman" w:cs="Times New Roman"/>
          <w:b/>
          <w:spacing w:val="-1"/>
          <w:kern w:val="0"/>
          <w:lang w:val="en-US" w:eastAsia="en-US" w:bidi="ar-SA"/>
        </w:rPr>
      </w:pPr>
    </w:p>
    <w:p w:rsidR="00B35F01" w:rsidRPr="00B35F01" w:rsidRDefault="00B35F01" w:rsidP="00B35F01">
      <w:pPr>
        <w:widowControl w:val="0"/>
        <w:tabs>
          <w:tab w:val="left" w:pos="860"/>
        </w:tabs>
        <w:suppressAutoHyphens w:val="0"/>
        <w:autoSpaceDN/>
        <w:spacing w:line="360" w:lineRule="auto"/>
        <w:jc w:val="both"/>
        <w:textAlignment w:val="auto"/>
        <w:rPr>
          <w:rFonts w:ascii="Times New Roman" w:eastAsia="Verdana" w:hAnsi="Times New Roman" w:cs="Times New Roman"/>
          <w:kern w:val="0"/>
          <w:lang w:val="en-US" w:eastAsia="en-US" w:bidi="ar-SA"/>
        </w:rPr>
      </w:pPr>
    </w:p>
    <w:p w:rsidR="00796BE0" w:rsidRPr="00B35F01" w:rsidRDefault="00796BE0" w:rsidP="00B35F01">
      <w:pPr>
        <w:pStyle w:val="Standard"/>
        <w:spacing w:line="360" w:lineRule="auto"/>
        <w:jc w:val="both"/>
        <w:rPr>
          <w:rFonts w:ascii="Times New Roman" w:hAnsi="Times New Roman" w:cs="Times New Roman"/>
          <w:lang w:val="en-US" w:eastAsia="en-US" w:bidi="ar-SA"/>
        </w:rPr>
      </w:pPr>
      <w:bookmarkStart w:id="0" w:name="4._Concept_of_Panchayat_–to-People"/>
      <w:bookmarkEnd w:id="0"/>
      <w:r w:rsidRPr="00B35F01">
        <w:rPr>
          <w:rFonts w:ascii="Times New Roman" w:hAnsi="Times New Roman" w:cs="Times New Roman"/>
          <w:b/>
          <w:bCs/>
        </w:rPr>
        <w:t xml:space="preserve">Concept of Panchayat –to-People </w:t>
      </w:r>
      <w:r w:rsidRPr="00B35F01">
        <w:rPr>
          <w:rFonts w:ascii="Times New Roman" w:hAnsi="Times New Roman" w:cs="Times New Roman"/>
          <w:b/>
          <w:bCs/>
        </w:rPr>
        <w:tab/>
      </w:r>
    </w:p>
    <w:p w:rsidR="00796BE0" w:rsidRPr="00B35F01" w:rsidRDefault="00796BE0" w:rsidP="00B35F01">
      <w:pPr>
        <w:widowControl w:val="0"/>
        <w:suppressAutoHyphens w:val="0"/>
        <w:autoSpaceDN/>
        <w:spacing w:line="360" w:lineRule="auto"/>
        <w:ind w:firstLine="50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Citizen</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are</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often</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required</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to visit</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multiple locations</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departments</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access</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required</w:t>
      </w:r>
      <w:r w:rsidRPr="00B35F01">
        <w:rPr>
          <w:rFonts w:ascii="Times New Roman" w:eastAsia="Verdana" w:hAnsi="Times New Roman" w:cs="Times New Roman"/>
          <w:spacing w:val="68"/>
          <w:w w:val="99"/>
          <w:kern w:val="0"/>
          <w:lang w:val="en-US" w:eastAsia="en-US" w:bidi="ar-SA"/>
        </w:rPr>
        <w:t xml:space="preserve"> </w:t>
      </w:r>
      <w:r w:rsidRPr="00B35F01">
        <w:rPr>
          <w:rFonts w:ascii="Times New Roman" w:eastAsia="Verdana" w:hAnsi="Times New Roman" w:cs="Times New Roman"/>
          <w:spacing w:val="-1"/>
          <w:kern w:val="0"/>
          <w:lang w:val="en-US" w:eastAsia="en-US" w:bidi="ar-SA"/>
        </w:rPr>
        <w:t>government</w:t>
      </w:r>
      <w:r w:rsidRPr="00B35F01">
        <w:rPr>
          <w:rFonts w:ascii="Times New Roman" w:eastAsia="Verdana" w:hAnsi="Times New Roman" w:cs="Times New Roman"/>
          <w:kern w:val="0"/>
          <w:lang w:val="en-US" w:eastAsia="en-US" w:bidi="ar-SA"/>
        </w:rPr>
        <w:t xml:space="preserve"> </w:t>
      </w:r>
      <w:r w:rsidRPr="00B35F01">
        <w:rPr>
          <w:rFonts w:ascii="Times New Roman" w:eastAsia="Verdana" w:hAnsi="Times New Roman" w:cs="Times New Roman"/>
          <w:spacing w:val="-1"/>
          <w:kern w:val="0"/>
          <w:lang w:val="en-US" w:eastAsia="en-US" w:bidi="ar-SA"/>
        </w:rPr>
        <w:t>services</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they</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 xml:space="preserve">may </w:t>
      </w:r>
      <w:r w:rsidRPr="00B35F01">
        <w:rPr>
          <w:rFonts w:ascii="Times New Roman" w:eastAsia="Verdana" w:hAnsi="Times New Roman" w:cs="Times New Roman"/>
          <w:spacing w:val="-1"/>
          <w:kern w:val="0"/>
          <w:lang w:val="en-US" w:eastAsia="en-US" w:bidi="ar-SA"/>
        </w:rPr>
        <w:t>receive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little</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or</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no</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information</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about</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citizen</w:t>
      </w:r>
      <w:r w:rsidRPr="00B35F01">
        <w:rPr>
          <w:rFonts w:ascii="Times New Roman" w:eastAsia="Verdana" w:hAnsi="Times New Roman" w:cs="Times New Roman"/>
          <w:spacing w:val="-1"/>
          <w:kern w:val="0"/>
          <w:lang w:val="en-US" w:eastAsia="en-US" w:bidi="ar-SA"/>
        </w:rPr>
        <w:t xml:space="preserve"> services</w:t>
      </w:r>
      <w:r w:rsidR="00B35F01"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or</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service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delivery</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standards.</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Hence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enhancing</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citizen</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access</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basic</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government</w:t>
      </w:r>
      <w:r w:rsidRPr="00B35F01">
        <w:rPr>
          <w:rFonts w:ascii="Times New Roman" w:eastAsia="Verdana" w:hAnsi="Times New Roman" w:cs="Times New Roman"/>
          <w:spacing w:val="34"/>
          <w:w w:val="99"/>
          <w:kern w:val="0"/>
          <w:lang w:val="en-US" w:eastAsia="en-US" w:bidi="ar-SA"/>
        </w:rPr>
        <w:t xml:space="preserve"> </w:t>
      </w:r>
      <w:r w:rsidRPr="00B35F01">
        <w:rPr>
          <w:rFonts w:ascii="Times New Roman" w:eastAsia="Verdana" w:hAnsi="Times New Roman" w:cs="Times New Roman"/>
          <w:spacing w:val="-1"/>
          <w:kern w:val="0"/>
          <w:lang w:val="en-US" w:eastAsia="en-US" w:bidi="ar-SA"/>
        </w:rPr>
        <w:t>service</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one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most</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important</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undertaking</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that</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local</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administrative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body</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peruse.</w:t>
      </w:r>
      <w:r w:rsidRPr="00B35F01">
        <w:rPr>
          <w:rFonts w:ascii="Times New Roman" w:eastAsia="Verdana" w:hAnsi="Times New Roman" w:cs="Times New Roman"/>
          <w:spacing w:val="48"/>
          <w:w w:val="99"/>
          <w:kern w:val="0"/>
          <w:lang w:val="en-US" w:eastAsia="en-US" w:bidi="ar-SA"/>
        </w:rPr>
        <w:t xml:space="preserve"> </w:t>
      </w:r>
      <w:r w:rsidRPr="00B35F01">
        <w:rPr>
          <w:rFonts w:ascii="Times New Roman" w:eastAsia="Verdana" w:hAnsi="Times New Roman" w:cs="Times New Roman"/>
          <w:kern w:val="0"/>
          <w:lang w:val="en-US" w:eastAsia="en-US" w:bidi="ar-SA"/>
        </w:rPr>
        <w:t>Though</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individual</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departments</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local</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body</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been</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tasked</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with</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providing</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government</w:t>
      </w:r>
      <w:r w:rsidRPr="00B35F01">
        <w:rPr>
          <w:rFonts w:ascii="Times New Roman" w:eastAsia="Verdana" w:hAnsi="Times New Roman" w:cs="Times New Roman"/>
          <w:spacing w:val="74"/>
          <w:w w:val="99"/>
          <w:kern w:val="0"/>
          <w:lang w:val="en-US" w:eastAsia="en-US" w:bidi="ar-SA"/>
        </w:rPr>
        <w:t xml:space="preserve"> </w:t>
      </w:r>
      <w:r w:rsidRPr="00B35F01">
        <w:rPr>
          <w:rFonts w:ascii="Times New Roman" w:eastAsia="Verdana" w:hAnsi="Times New Roman" w:cs="Times New Roman"/>
          <w:spacing w:val="-1"/>
          <w:kern w:val="0"/>
          <w:lang w:val="en-US" w:eastAsia="en-US" w:bidi="ar-SA"/>
        </w:rPr>
        <w:t>service,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consolidating</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delivery</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into</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single</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system</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subsequently</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improve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efficiency</w:t>
      </w:r>
      <w:r w:rsidRPr="00B35F01">
        <w:rPr>
          <w:rFonts w:ascii="Times New Roman" w:eastAsia="Verdana" w:hAnsi="Times New Roman" w:cs="Times New Roman"/>
          <w:spacing w:val="68"/>
          <w:w w:val="99"/>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service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quality</w:t>
      </w:r>
    </w:p>
    <w:p w:rsidR="00796BE0" w:rsidRPr="00B35F01" w:rsidRDefault="00796BE0" w:rsidP="00B35F01">
      <w:pPr>
        <w:widowControl w:val="0"/>
        <w:numPr>
          <w:ilvl w:val="1"/>
          <w:numId w:val="27"/>
        </w:numPr>
        <w:tabs>
          <w:tab w:val="left" w:pos="1080"/>
        </w:tabs>
        <w:suppressAutoHyphens w:val="0"/>
        <w:autoSpaceDN/>
        <w:spacing w:before="120" w:line="360" w:lineRule="auto"/>
        <w:ind w:hanging="1079"/>
        <w:jc w:val="both"/>
        <w:textAlignment w:val="auto"/>
        <w:outlineLvl w:val="0"/>
        <w:rPr>
          <w:rFonts w:ascii="Times New Roman" w:eastAsia="Verdana" w:hAnsi="Times New Roman" w:cs="Times New Roman"/>
          <w:kern w:val="0"/>
          <w:lang w:val="en-US" w:eastAsia="en-US" w:bidi="ar-SA"/>
        </w:rPr>
      </w:pPr>
      <w:bookmarkStart w:id="1" w:name="4.1._P-to-P_Centers"/>
      <w:bookmarkEnd w:id="1"/>
      <w:r w:rsidRPr="00B35F01">
        <w:rPr>
          <w:rFonts w:ascii="Times New Roman" w:eastAsia="Verdana" w:hAnsi="Times New Roman" w:cs="Times New Roman"/>
          <w:b/>
          <w:bCs/>
          <w:spacing w:val="-1"/>
          <w:kern w:val="0"/>
          <w:lang w:val="en-US" w:eastAsia="en-US" w:bidi="ar-SA"/>
        </w:rPr>
        <w:t>P-to-P</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Centers</w:t>
      </w:r>
    </w:p>
    <w:p w:rsidR="00796BE0" w:rsidRPr="00B35F01" w:rsidRDefault="00796BE0" w:rsidP="00B35F01">
      <w:pPr>
        <w:widowControl w:val="0"/>
        <w:suppressAutoHyphens w:val="0"/>
        <w:autoSpaceDN/>
        <w:spacing w:line="360" w:lineRule="auto"/>
        <w:ind w:right="138" w:firstLine="50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They</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are</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one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spacing w:val="-1"/>
          <w:kern w:val="0"/>
          <w:lang w:val="en-US" w:eastAsia="en-US" w:bidi="ar-SA"/>
        </w:rPr>
        <w:t>stop</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integrated</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citizen</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spacing w:val="-1"/>
          <w:kern w:val="0"/>
          <w:lang w:val="en-US" w:eastAsia="en-US" w:bidi="ar-SA"/>
        </w:rPr>
        <w:t>service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providing</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spacing w:val="-1"/>
          <w:kern w:val="0"/>
          <w:lang w:val="en-US" w:eastAsia="en-US" w:bidi="ar-SA"/>
        </w:rPr>
        <w:t>centers</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which</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makes</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spacing w:val="1"/>
          <w:kern w:val="0"/>
          <w:lang w:val="en-US" w:eastAsia="en-US" w:bidi="ar-SA"/>
        </w:rPr>
        <w:t>all</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citizen</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services</w:t>
      </w:r>
      <w:r w:rsidRPr="00B35F01">
        <w:rPr>
          <w:rFonts w:ascii="Times New Roman" w:eastAsia="Verdana" w:hAnsi="Times New Roman" w:cs="Times New Roman"/>
          <w:spacing w:val="66"/>
          <w:w w:val="99"/>
          <w:kern w:val="0"/>
          <w:lang w:val="en-US" w:eastAsia="en-US" w:bidi="ar-SA"/>
        </w:rPr>
        <w:t xml:space="preserve"> </w:t>
      </w:r>
      <w:r w:rsidRPr="00B35F01">
        <w:rPr>
          <w:rFonts w:ascii="Times New Roman" w:eastAsia="Verdana" w:hAnsi="Times New Roman" w:cs="Times New Roman"/>
          <w:kern w:val="0"/>
          <w:lang w:val="en-US" w:eastAsia="en-US" w:bidi="ar-SA"/>
        </w:rPr>
        <w:t>available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at</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different</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location</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within</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admi</w:t>
      </w:r>
      <w:r w:rsidR="00B35F01" w:rsidRPr="00B35F01">
        <w:rPr>
          <w:rFonts w:ascii="Times New Roman" w:eastAsia="Verdana" w:hAnsi="Times New Roman" w:cs="Times New Roman"/>
          <w:kern w:val="0"/>
          <w:lang w:val="en-US" w:eastAsia="en-US" w:bidi="ar-SA"/>
        </w:rPr>
        <w:t>ni</w:t>
      </w:r>
      <w:r w:rsidRPr="00B35F01">
        <w:rPr>
          <w:rFonts w:ascii="Times New Roman" w:eastAsia="Verdana" w:hAnsi="Times New Roman" w:cs="Times New Roman"/>
          <w:kern w:val="0"/>
          <w:lang w:val="en-US" w:eastAsia="en-US" w:bidi="ar-SA"/>
        </w:rPr>
        <w:t>strative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boundary</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thus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eliminating</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need</w:t>
      </w:r>
      <w:r w:rsidRPr="00B35F01">
        <w:rPr>
          <w:rFonts w:ascii="Times New Roman" w:eastAsia="Verdana" w:hAnsi="Times New Roman" w:cs="Times New Roman"/>
          <w:spacing w:val="62"/>
          <w:w w:val="99"/>
          <w:kern w:val="0"/>
          <w:lang w:val="en-US" w:eastAsia="en-US" w:bidi="ar-SA"/>
        </w:rPr>
        <w:t xml:space="preserve"> </w:t>
      </w:r>
      <w:r w:rsidRPr="00B35F01">
        <w:rPr>
          <w:rFonts w:ascii="Times New Roman" w:eastAsia="Verdana" w:hAnsi="Times New Roman" w:cs="Times New Roman"/>
          <w:spacing w:val="-1"/>
          <w:kern w:val="0"/>
          <w:lang w:val="en-US" w:eastAsia="en-US" w:bidi="ar-SA"/>
        </w:rPr>
        <w:t>for</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citizen</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travel</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kern w:val="0"/>
          <w:lang w:val="en-US" w:eastAsia="en-US" w:bidi="ar-SA"/>
        </w:rPr>
        <w:t xml:space="preserve"> Panchayat</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office</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interacting</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with</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 xml:space="preserve">various </w:t>
      </w:r>
      <w:r w:rsidRPr="00B35F01">
        <w:rPr>
          <w:rFonts w:ascii="Times New Roman" w:eastAsia="Verdana" w:hAnsi="Times New Roman" w:cs="Times New Roman"/>
          <w:kern w:val="0"/>
          <w:lang w:val="en-US" w:eastAsia="en-US" w:bidi="ar-SA"/>
        </w:rPr>
        <w:t>departments.</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These</w:t>
      </w:r>
      <w:r w:rsidRPr="00B35F01">
        <w:rPr>
          <w:rFonts w:ascii="Times New Roman" w:eastAsia="Verdana" w:hAnsi="Times New Roman" w:cs="Times New Roman"/>
          <w:spacing w:val="46"/>
          <w:w w:val="99"/>
          <w:kern w:val="0"/>
          <w:lang w:val="en-US" w:eastAsia="en-US" w:bidi="ar-SA"/>
        </w:rPr>
        <w:t xml:space="preserve"> </w:t>
      </w:r>
      <w:r w:rsidRPr="00B35F01">
        <w:rPr>
          <w:rFonts w:ascii="Times New Roman" w:eastAsia="Verdana" w:hAnsi="Times New Roman" w:cs="Times New Roman"/>
          <w:spacing w:val="-1"/>
          <w:kern w:val="0"/>
          <w:lang w:val="en-US" w:eastAsia="en-US" w:bidi="ar-SA"/>
        </w:rPr>
        <w:t>centers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may</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viable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answer</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to</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growing</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impatience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urgency</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felt</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by</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people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who</w:t>
      </w:r>
      <w:r w:rsidRPr="00B35F01">
        <w:rPr>
          <w:rFonts w:ascii="Times New Roman" w:eastAsia="Verdana" w:hAnsi="Times New Roman" w:cs="Times New Roman"/>
          <w:spacing w:val="46"/>
          <w:w w:val="99"/>
          <w:kern w:val="0"/>
          <w:lang w:val="en-US" w:eastAsia="en-US" w:bidi="ar-SA"/>
        </w:rPr>
        <w:t xml:space="preserve"> </w:t>
      </w:r>
      <w:r w:rsidRPr="00B35F01">
        <w:rPr>
          <w:rFonts w:ascii="Times New Roman" w:eastAsia="Verdana" w:hAnsi="Times New Roman" w:cs="Times New Roman"/>
          <w:spacing w:val="-1"/>
          <w:kern w:val="0"/>
          <w:lang w:val="en-US" w:eastAsia="en-US" w:bidi="ar-SA"/>
        </w:rPr>
        <w:t>are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not</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willing</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waste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their</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time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energy</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by</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chasing</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various</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departments</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get</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their</w:t>
      </w:r>
      <w:r w:rsidRPr="00B35F01">
        <w:rPr>
          <w:rFonts w:ascii="Times New Roman" w:eastAsia="Verdana" w:hAnsi="Times New Roman" w:cs="Times New Roman"/>
          <w:spacing w:val="52"/>
          <w:w w:val="99"/>
          <w:kern w:val="0"/>
          <w:lang w:val="en-US" w:eastAsia="en-US" w:bidi="ar-SA"/>
        </w:rPr>
        <w:t xml:space="preserve"> </w:t>
      </w:r>
      <w:r w:rsidRPr="00B35F01">
        <w:rPr>
          <w:rFonts w:ascii="Times New Roman" w:eastAsia="Verdana" w:hAnsi="Times New Roman" w:cs="Times New Roman"/>
          <w:kern w:val="0"/>
          <w:lang w:val="en-US" w:eastAsia="en-US" w:bidi="ar-SA"/>
        </w:rPr>
        <w:t>work</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done.</w:t>
      </w:r>
    </w:p>
    <w:p w:rsidR="00796BE0" w:rsidRPr="00B35F01" w:rsidRDefault="00796BE0" w:rsidP="00B35F01">
      <w:pPr>
        <w:widowControl w:val="0"/>
        <w:numPr>
          <w:ilvl w:val="1"/>
          <w:numId w:val="27"/>
        </w:numPr>
        <w:tabs>
          <w:tab w:val="left" w:pos="1080"/>
        </w:tabs>
        <w:suppressAutoHyphens w:val="0"/>
        <w:autoSpaceDN/>
        <w:spacing w:before="120" w:line="360" w:lineRule="auto"/>
        <w:ind w:hanging="1079"/>
        <w:jc w:val="both"/>
        <w:textAlignment w:val="auto"/>
        <w:outlineLvl w:val="0"/>
        <w:rPr>
          <w:rFonts w:ascii="Times New Roman" w:eastAsia="Verdana" w:hAnsi="Times New Roman" w:cs="Times New Roman"/>
          <w:kern w:val="0"/>
          <w:lang w:val="en-US" w:eastAsia="en-US" w:bidi="ar-SA"/>
        </w:rPr>
      </w:pPr>
      <w:bookmarkStart w:id="2" w:name="4.2._Major_Objectives"/>
      <w:bookmarkEnd w:id="2"/>
      <w:r w:rsidRPr="00B35F01">
        <w:rPr>
          <w:rFonts w:ascii="Times New Roman" w:eastAsia="Verdana" w:hAnsi="Times New Roman" w:cs="Times New Roman"/>
          <w:b/>
          <w:bCs/>
          <w:spacing w:val="-1"/>
          <w:kern w:val="0"/>
          <w:lang w:val="en-US" w:eastAsia="en-US" w:bidi="ar-SA"/>
        </w:rPr>
        <w:t>Major Objectives</w:t>
      </w:r>
    </w:p>
    <w:p w:rsidR="00796BE0" w:rsidRPr="00B35F01" w:rsidRDefault="00796BE0" w:rsidP="00B35F01">
      <w:pPr>
        <w:widowControl w:val="0"/>
        <w:numPr>
          <w:ilvl w:val="0"/>
          <w:numId w:val="26"/>
        </w:numPr>
        <w:tabs>
          <w:tab w:val="left" w:pos="860"/>
        </w:tabs>
        <w:suppressAutoHyphens w:val="0"/>
        <w:autoSpaceDN/>
        <w:spacing w:line="360" w:lineRule="auto"/>
        <w:ind w:hanging="35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To</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deliver</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all</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possible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citizen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service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convenient</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efficient</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manner</w:t>
      </w:r>
    </w:p>
    <w:p w:rsidR="00796BE0" w:rsidRPr="00B35F01" w:rsidRDefault="00796BE0" w:rsidP="00B35F01">
      <w:pPr>
        <w:widowControl w:val="0"/>
        <w:numPr>
          <w:ilvl w:val="0"/>
          <w:numId w:val="26"/>
        </w:numPr>
        <w:tabs>
          <w:tab w:val="left" w:pos="860"/>
        </w:tabs>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To</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enable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Panchayat</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officials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focus</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on</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their</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core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functions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responsibilities</w:t>
      </w:r>
    </w:p>
    <w:p w:rsidR="00796BE0" w:rsidRPr="00B35F01" w:rsidRDefault="00796BE0" w:rsidP="00B35F01">
      <w:pPr>
        <w:widowControl w:val="0"/>
        <w:numPr>
          <w:ilvl w:val="0"/>
          <w:numId w:val="26"/>
        </w:numPr>
        <w:tabs>
          <w:tab w:val="left" w:pos="860"/>
        </w:tabs>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To</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bring</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transparency</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and</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effectiveness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to</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society</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needs</w:t>
      </w:r>
    </w:p>
    <w:p w:rsidR="00796BE0" w:rsidRPr="00B35F01" w:rsidRDefault="00796BE0" w:rsidP="00B35F01">
      <w:pPr>
        <w:widowControl w:val="0"/>
        <w:numPr>
          <w:ilvl w:val="0"/>
          <w:numId w:val="26"/>
        </w:numPr>
        <w:tabs>
          <w:tab w:val="left" w:pos="860"/>
        </w:tabs>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Digital</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literary</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56"/>
          <w:kern w:val="0"/>
          <w:lang w:val="en-US" w:eastAsia="en-US" w:bidi="ar-SA"/>
        </w:rPr>
        <w:t xml:space="preserve"> </w:t>
      </w:r>
      <w:r w:rsidRPr="00B35F01">
        <w:rPr>
          <w:rFonts w:ascii="Times New Roman" w:eastAsia="Verdana" w:hAnsi="Times New Roman" w:cs="Times New Roman"/>
          <w:kern w:val="0"/>
          <w:lang w:val="en-US" w:eastAsia="en-US" w:bidi="ar-SA"/>
        </w:rPr>
        <w:t>digital</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skill</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development</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through</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centers</w:t>
      </w:r>
    </w:p>
    <w:p w:rsidR="00796BE0" w:rsidRPr="00B35F01" w:rsidRDefault="00796BE0" w:rsidP="00B35F01">
      <w:pPr>
        <w:widowControl w:val="0"/>
        <w:suppressAutoHyphens w:val="0"/>
        <w:autoSpaceDN/>
        <w:spacing w:before="6" w:line="360" w:lineRule="auto"/>
        <w:jc w:val="both"/>
        <w:textAlignment w:val="auto"/>
        <w:rPr>
          <w:rFonts w:ascii="Times New Roman" w:eastAsiaTheme="minorHAnsi" w:hAnsi="Times New Roman" w:cs="Times New Roman"/>
          <w:kern w:val="0"/>
          <w:lang w:val="en-US" w:eastAsia="en-US" w:bidi="ar-SA"/>
        </w:rPr>
      </w:pPr>
    </w:p>
    <w:p w:rsidR="00796BE0" w:rsidRPr="00B35F01" w:rsidRDefault="00796BE0" w:rsidP="00B35F01">
      <w:pPr>
        <w:widowControl w:val="0"/>
        <w:suppressAutoHyphens w:val="0"/>
        <w:autoSpaceDN/>
        <w:spacing w:line="360" w:lineRule="auto"/>
        <w:ind w:right="9620"/>
        <w:jc w:val="both"/>
        <w:textAlignment w:val="auto"/>
        <w:rPr>
          <w:rFonts w:ascii="Times New Roman" w:eastAsia="Times New Roman" w:hAnsi="Times New Roman" w:cs="Times New Roman"/>
          <w:kern w:val="0"/>
          <w:lang w:val="en-US" w:eastAsia="en-US" w:bidi="ar-SA"/>
        </w:rPr>
      </w:pPr>
      <w:r w:rsidRPr="00B35F01">
        <w:rPr>
          <w:rFonts w:ascii="Times New Roman" w:eastAsiaTheme="minorHAnsi" w:hAnsi="Times New Roman" w:cs="Times New Roman"/>
          <w:noProof/>
          <w:kern w:val="0"/>
          <w:lang w:eastAsia="en-IN" w:bidi="ar-SA"/>
        </w:rPr>
        <w:drawing>
          <wp:inline distT="0" distB="0" distL="0" distR="0">
            <wp:extent cx="5857875" cy="2276475"/>
            <wp:effectExtent l="0" t="0" r="9525" b="9525"/>
            <wp:docPr id="19" name="Picture 19" descr="C:\Users\arunr\Desktop\servi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r\Desktop\service.b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57875" cy="2276475"/>
                    </a:xfrm>
                    <a:prstGeom prst="rect">
                      <a:avLst/>
                    </a:prstGeom>
                    <a:noFill/>
                    <a:ln>
                      <a:noFill/>
                    </a:ln>
                  </pic:spPr>
                </pic:pic>
              </a:graphicData>
            </a:graphic>
          </wp:inline>
        </w:drawing>
      </w:r>
    </w:p>
    <w:p w:rsidR="00FF37AF" w:rsidRDefault="00FF37AF" w:rsidP="00FF37AF">
      <w:pPr>
        <w:spacing w:line="360" w:lineRule="auto"/>
        <w:ind w:left="90" w:right="26" w:firstLine="619"/>
        <w:jc w:val="both"/>
        <w:rPr>
          <w:rFonts w:ascii="Times New Roman" w:hAnsi="Times New Roman" w:cs="Times New Roman"/>
          <w:b/>
          <w:i/>
          <w:color w:val="222222"/>
          <w:shd w:val="clear" w:color="auto" w:fill="FFFFFF"/>
        </w:rPr>
      </w:pPr>
      <w:r>
        <w:rPr>
          <w:rFonts w:ascii="Times New Roman" w:eastAsia="Times New Roman" w:hAnsi="Times New Roman" w:cs="Times New Roman"/>
          <w:kern w:val="0"/>
          <w:lang w:val="en-US" w:eastAsia="en-US" w:bidi="ar-SA"/>
        </w:rPr>
        <w:tab/>
      </w:r>
      <w:r w:rsidRPr="00B35F01">
        <w:rPr>
          <w:rFonts w:ascii="Times New Roman" w:hAnsi="Times New Roman" w:cs="Times New Roman"/>
          <w:b/>
          <w:i/>
          <w:color w:val="222222"/>
          <w:shd w:val="clear" w:color="auto" w:fill="FFFFFF"/>
        </w:rPr>
        <w:t xml:space="preserve">Figure1: </w:t>
      </w:r>
      <w:r>
        <w:rPr>
          <w:rFonts w:ascii="Times New Roman" w:hAnsi="Times New Roman" w:cs="Times New Roman"/>
          <w:b/>
          <w:i/>
          <w:color w:val="222222"/>
          <w:shd w:val="clear" w:color="auto" w:fill="FFFFFF"/>
        </w:rPr>
        <w:t xml:space="preserve">Major Objectives </w:t>
      </w:r>
      <w:r w:rsidRPr="00B35F01">
        <w:rPr>
          <w:rFonts w:ascii="Times New Roman" w:hAnsi="Times New Roman" w:cs="Times New Roman"/>
          <w:b/>
          <w:i/>
          <w:color w:val="222222"/>
          <w:shd w:val="clear" w:color="auto" w:fill="FFFFFF"/>
        </w:rPr>
        <w:t xml:space="preserve">                                           </w:t>
      </w:r>
    </w:p>
    <w:p w:rsidR="00FF37AF" w:rsidRDefault="00FF37AF" w:rsidP="00FF37AF">
      <w:pPr>
        <w:widowControl w:val="0"/>
        <w:tabs>
          <w:tab w:val="left" w:pos="915"/>
        </w:tabs>
        <w:suppressAutoHyphens w:val="0"/>
        <w:autoSpaceDN/>
        <w:spacing w:line="360" w:lineRule="auto"/>
        <w:jc w:val="both"/>
        <w:textAlignment w:val="auto"/>
        <w:rPr>
          <w:rFonts w:ascii="Times New Roman" w:eastAsia="Times New Roman" w:hAnsi="Times New Roman" w:cs="Times New Roman"/>
          <w:kern w:val="0"/>
          <w:lang w:val="en-US" w:eastAsia="en-US" w:bidi="ar-SA"/>
        </w:rPr>
      </w:pPr>
    </w:p>
    <w:p w:rsidR="00796BE0" w:rsidRPr="00FF37AF" w:rsidRDefault="00FF37AF" w:rsidP="00FF37AF">
      <w:pPr>
        <w:tabs>
          <w:tab w:val="left" w:pos="915"/>
        </w:tabs>
        <w:rPr>
          <w:rFonts w:ascii="Times New Roman" w:eastAsia="Times New Roman" w:hAnsi="Times New Roman" w:cs="Times New Roman"/>
          <w:lang w:val="en-US" w:eastAsia="en-US" w:bidi="ar-SA"/>
        </w:rPr>
        <w:sectPr w:rsidR="00796BE0" w:rsidRPr="00FF37AF">
          <w:pgSz w:w="12240" w:h="15840"/>
          <w:pgMar w:top="980" w:right="1300" w:bottom="1260" w:left="1300" w:header="761" w:footer="1067" w:gutter="0"/>
          <w:cols w:space="720"/>
        </w:sectPr>
      </w:pPr>
      <w:r>
        <w:rPr>
          <w:rFonts w:ascii="Times New Roman" w:eastAsia="Times New Roman" w:hAnsi="Times New Roman" w:cs="Times New Roman"/>
          <w:lang w:val="en-US" w:eastAsia="en-US" w:bidi="ar-SA"/>
        </w:rPr>
        <w:tab/>
      </w:r>
    </w:p>
    <w:p w:rsidR="00796BE0" w:rsidRPr="00B35F01" w:rsidRDefault="00796BE0" w:rsidP="00B35F01">
      <w:pPr>
        <w:widowControl w:val="0"/>
        <w:numPr>
          <w:ilvl w:val="1"/>
          <w:numId w:val="27"/>
        </w:numPr>
        <w:tabs>
          <w:tab w:val="left" w:pos="1080"/>
        </w:tabs>
        <w:suppressAutoHyphens w:val="0"/>
        <w:autoSpaceDN/>
        <w:spacing w:before="61" w:line="360" w:lineRule="auto"/>
        <w:ind w:hanging="1079"/>
        <w:jc w:val="both"/>
        <w:textAlignment w:val="auto"/>
        <w:outlineLvl w:val="0"/>
        <w:rPr>
          <w:rFonts w:ascii="Times New Roman" w:eastAsia="Verdana" w:hAnsi="Times New Roman" w:cs="Times New Roman"/>
          <w:kern w:val="0"/>
          <w:lang w:val="en-US" w:eastAsia="en-US" w:bidi="ar-SA"/>
        </w:rPr>
      </w:pPr>
      <w:bookmarkStart w:id="3" w:name="4.3._Benefits"/>
      <w:bookmarkEnd w:id="3"/>
      <w:r w:rsidRPr="00B35F01">
        <w:rPr>
          <w:rFonts w:ascii="Times New Roman" w:eastAsia="Verdana" w:hAnsi="Times New Roman" w:cs="Times New Roman"/>
          <w:b/>
          <w:bCs/>
          <w:spacing w:val="-1"/>
          <w:kern w:val="0"/>
          <w:lang w:val="en-US" w:eastAsia="en-US" w:bidi="ar-SA"/>
        </w:rPr>
        <w:lastRenderedPageBreak/>
        <w:t>Benefits</w:t>
      </w:r>
    </w:p>
    <w:p w:rsidR="00796BE0" w:rsidRPr="00B35F01" w:rsidRDefault="00796BE0" w:rsidP="00B35F01">
      <w:pPr>
        <w:widowControl w:val="0"/>
        <w:numPr>
          <w:ilvl w:val="2"/>
          <w:numId w:val="27"/>
        </w:numPr>
        <w:tabs>
          <w:tab w:val="left" w:pos="1220"/>
        </w:tabs>
        <w:suppressAutoHyphens w:val="0"/>
        <w:autoSpaceDN/>
        <w:spacing w:line="360" w:lineRule="auto"/>
        <w:ind w:hanging="35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One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stop</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center</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citizen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service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Delivery</w:t>
      </w:r>
    </w:p>
    <w:p w:rsidR="00796BE0" w:rsidRPr="00B35F01" w:rsidRDefault="00796BE0" w:rsidP="00B35F01">
      <w:pPr>
        <w:widowControl w:val="0"/>
        <w:numPr>
          <w:ilvl w:val="2"/>
          <w:numId w:val="27"/>
        </w:numPr>
        <w:tabs>
          <w:tab w:val="left" w:pos="1220"/>
        </w:tabs>
        <w:suppressAutoHyphens w:val="0"/>
        <w:autoSpaceDN/>
        <w:spacing w:line="360" w:lineRule="auto"/>
        <w:ind w:hanging="35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Eliminate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direct</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visit</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Panchayat</w:t>
      </w:r>
    </w:p>
    <w:p w:rsidR="00796BE0" w:rsidRPr="00B35F01" w:rsidRDefault="00796BE0" w:rsidP="00B35F01">
      <w:pPr>
        <w:widowControl w:val="0"/>
        <w:numPr>
          <w:ilvl w:val="2"/>
          <w:numId w:val="27"/>
        </w:numPr>
        <w:tabs>
          <w:tab w:val="left" w:pos="1220"/>
        </w:tabs>
        <w:suppressAutoHyphens w:val="0"/>
        <w:autoSpaceDN/>
        <w:spacing w:line="360" w:lineRule="auto"/>
        <w:ind w:hanging="35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Convenience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of</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time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as</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well</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as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location</w:t>
      </w:r>
    </w:p>
    <w:p w:rsidR="00796BE0" w:rsidRPr="00B35F01" w:rsidRDefault="00796BE0" w:rsidP="00B35F01">
      <w:pPr>
        <w:widowControl w:val="0"/>
        <w:numPr>
          <w:ilvl w:val="2"/>
          <w:numId w:val="27"/>
        </w:numPr>
        <w:tabs>
          <w:tab w:val="left" w:pos="1220"/>
        </w:tabs>
        <w:suppressAutoHyphens w:val="0"/>
        <w:autoSpaceDN/>
        <w:spacing w:line="360" w:lineRule="auto"/>
        <w:ind w:hanging="35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Transparent</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simple</w:t>
      </w:r>
    </w:p>
    <w:p w:rsidR="00796BE0" w:rsidRPr="00B35F01" w:rsidRDefault="00796BE0" w:rsidP="00B35F01">
      <w:pPr>
        <w:widowControl w:val="0"/>
        <w:numPr>
          <w:ilvl w:val="2"/>
          <w:numId w:val="27"/>
        </w:numPr>
        <w:tabs>
          <w:tab w:val="left" w:pos="1220"/>
        </w:tabs>
        <w:suppressAutoHyphens w:val="0"/>
        <w:autoSpaceDN/>
        <w:spacing w:line="360" w:lineRule="auto"/>
        <w:ind w:hanging="35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Cost</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Effective</w:t>
      </w:r>
    </w:p>
    <w:p w:rsidR="00796BE0" w:rsidRPr="00B35F01" w:rsidRDefault="00796BE0" w:rsidP="00B35F01">
      <w:pPr>
        <w:widowControl w:val="0"/>
        <w:numPr>
          <w:ilvl w:val="1"/>
          <w:numId w:val="27"/>
        </w:numPr>
        <w:tabs>
          <w:tab w:val="left" w:pos="1080"/>
        </w:tabs>
        <w:suppressAutoHyphens w:val="0"/>
        <w:autoSpaceDN/>
        <w:spacing w:before="61" w:line="360" w:lineRule="auto"/>
        <w:ind w:hanging="1079"/>
        <w:jc w:val="both"/>
        <w:textAlignment w:val="auto"/>
        <w:outlineLvl w:val="0"/>
        <w:rPr>
          <w:rFonts w:ascii="Times New Roman" w:eastAsia="Verdana" w:hAnsi="Times New Roman" w:cs="Times New Roman"/>
          <w:kern w:val="0"/>
          <w:lang w:val="en-US" w:eastAsia="en-US" w:bidi="ar-SA"/>
        </w:rPr>
      </w:pPr>
      <w:bookmarkStart w:id="4" w:name="4.4._Designing_of_P-to_P_Centers"/>
      <w:bookmarkEnd w:id="4"/>
      <w:r w:rsidRPr="00B35F01">
        <w:rPr>
          <w:rFonts w:ascii="Times New Roman" w:eastAsia="Verdana" w:hAnsi="Times New Roman" w:cs="Times New Roman"/>
          <w:b/>
          <w:bCs/>
          <w:spacing w:val="-1"/>
          <w:kern w:val="0"/>
          <w:lang w:val="en-US" w:eastAsia="en-US" w:bidi="ar-SA"/>
        </w:rPr>
        <w:t>Designing</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of P-to</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kern w:val="0"/>
          <w:lang w:val="en-US" w:eastAsia="en-US" w:bidi="ar-SA"/>
        </w:rPr>
        <w:t>P</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Centers</w:t>
      </w:r>
    </w:p>
    <w:p w:rsidR="00796BE0" w:rsidRPr="00B35F01" w:rsidRDefault="00796BE0" w:rsidP="00B35F01">
      <w:pPr>
        <w:widowControl w:val="0"/>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While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all</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P-to-P</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center</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aim</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integrate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multiple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services</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into</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single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location,</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they</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be</w:t>
      </w:r>
      <w:r w:rsidRPr="00B35F01">
        <w:rPr>
          <w:rFonts w:ascii="Times New Roman" w:eastAsia="Verdana" w:hAnsi="Times New Roman" w:cs="Times New Roman"/>
          <w:spacing w:val="78"/>
          <w:w w:val="99"/>
          <w:kern w:val="0"/>
          <w:lang w:val="en-US" w:eastAsia="en-US" w:bidi="ar-SA"/>
        </w:rPr>
        <w:t xml:space="preserve"> </w:t>
      </w:r>
      <w:r w:rsidR="00B35F01" w:rsidRPr="00B35F01">
        <w:rPr>
          <w:rFonts w:ascii="Times New Roman" w:eastAsia="Verdana" w:hAnsi="Times New Roman" w:cs="Times New Roman"/>
          <w:spacing w:val="-1"/>
          <w:kern w:val="0"/>
          <w:lang w:val="en-US" w:eastAsia="en-US" w:bidi="ar-SA"/>
        </w:rPr>
        <w:t>differentiated</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along</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four</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primary</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dimensions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that</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need</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to</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be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considered</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during</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design</w:t>
      </w:r>
      <w:r w:rsidRPr="00B35F01">
        <w:rPr>
          <w:rFonts w:ascii="Times New Roman" w:eastAsia="Verdana" w:hAnsi="Times New Roman" w:cs="Times New Roman"/>
          <w:spacing w:val="70"/>
          <w:w w:val="99"/>
          <w:kern w:val="0"/>
          <w:lang w:val="en-US" w:eastAsia="en-US" w:bidi="ar-SA"/>
        </w:rPr>
        <w:t xml:space="preserve"> </w:t>
      </w:r>
      <w:r w:rsidRPr="00B35F01">
        <w:rPr>
          <w:rFonts w:ascii="Times New Roman" w:eastAsia="Verdana" w:hAnsi="Times New Roman" w:cs="Times New Roman"/>
          <w:spacing w:val="-1"/>
          <w:kern w:val="0"/>
          <w:lang w:val="en-US" w:eastAsia="en-US" w:bidi="ar-SA"/>
        </w:rPr>
        <w:t>stage.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They</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are</w:t>
      </w:r>
    </w:p>
    <w:p w:rsidR="00796BE0" w:rsidRPr="00B35F01" w:rsidRDefault="00796BE0" w:rsidP="00B35F01">
      <w:pPr>
        <w:widowControl w:val="0"/>
        <w:numPr>
          <w:ilvl w:val="0"/>
          <w:numId w:val="26"/>
        </w:numPr>
        <w:tabs>
          <w:tab w:val="left" w:pos="861"/>
        </w:tabs>
        <w:suppressAutoHyphens w:val="0"/>
        <w:autoSpaceDN/>
        <w:spacing w:before="162" w:line="360" w:lineRule="auto"/>
        <w:ind w:left="86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Defining</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communication</w:t>
      </w:r>
    </w:p>
    <w:p w:rsidR="00796BE0" w:rsidRPr="00B35F01" w:rsidRDefault="00796BE0" w:rsidP="00B35F01">
      <w:pPr>
        <w:widowControl w:val="0"/>
        <w:numPr>
          <w:ilvl w:val="0"/>
          <w:numId w:val="26"/>
        </w:numPr>
        <w:tabs>
          <w:tab w:val="left" w:pos="861"/>
        </w:tabs>
        <w:suppressAutoHyphens w:val="0"/>
        <w:autoSpaceDN/>
        <w:spacing w:line="360" w:lineRule="auto"/>
        <w:ind w:left="86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Defining</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level</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service</w:t>
      </w:r>
    </w:p>
    <w:p w:rsidR="00796BE0" w:rsidRPr="00B35F01" w:rsidRDefault="00796BE0" w:rsidP="00B35F01">
      <w:pPr>
        <w:widowControl w:val="0"/>
        <w:numPr>
          <w:ilvl w:val="0"/>
          <w:numId w:val="26"/>
        </w:numPr>
        <w:tabs>
          <w:tab w:val="left" w:pos="861"/>
        </w:tabs>
        <w:suppressAutoHyphens w:val="0"/>
        <w:autoSpaceDN/>
        <w:spacing w:line="360" w:lineRule="auto"/>
        <w:ind w:left="86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Identifying</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financial</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support</w:t>
      </w:r>
    </w:p>
    <w:p w:rsidR="00796BE0" w:rsidRPr="00B35F01" w:rsidRDefault="00796BE0" w:rsidP="00B35F01">
      <w:pPr>
        <w:widowControl w:val="0"/>
        <w:numPr>
          <w:ilvl w:val="0"/>
          <w:numId w:val="26"/>
        </w:numPr>
        <w:tabs>
          <w:tab w:val="left" w:pos="861"/>
        </w:tabs>
        <w:suppressAutoHyphens w:val="0"/>
        <w:autoSpaceDN/>
        <w:spacing w:line="360" w:lineRule="auto"/>
        <w:ind w:left="86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Identifying</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participating</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organizations</w:t>
      </w:r>
    </w:p>
    <w:p w:rsidR="00796BE0" w:rsidRPr="00B35F01" w:rsidRDefault="00796BE0" w:rsidP="00B35F01">
      <w:pPr>
        <w:widowControl w:val="0"/>
        <w:suppressAutoHyphens w:val="0"/>
        <w:autoSpaceDN/>
        <w:spacing w:before="2" w:line="360" w:lineRule="auto"/>
        <w:jc w:val="both"/>
        <w:textAlignment w:val="auto"/>
        <w:rPr>
          <w:rFonts w:ascii="Times New Roman" w:eastAsiaTheme="minorHAnsi" w:hAnsi="Times New Roman" w:cs="Times New Roman"/>
          <w:kern w:val="0"/>
          <w:lang w:val="en-US" w:eastAsia="en-US" w:bidi="ar-SA"/>
        </w:rPr>
      </w:pPr>
    </w:p>
    <w:p w:rsidR="00796BE0" w:rsidRPr="00B35F01" w:rsidRDefault="00796BE0" w:rsidP="00B35F01">
      <w:pPr>
        <w:widowControl w:val="0"/>
        <w:suppressAutoHyphens w:val="0"/>
        <w:autoSpaceDN/>
        <w:spacing w:line="360" w:lineRule="auto"/>
        <w:ind w:right="9620"/>
        <w:jc w:val="both"/>
        <w:textAlignment w:val="auto"/>
        <w:rPr>
          <w:rFonts w:ascii="Times New Roman" w:eastAsia="Times New Roman" w:hAnsi="Times New Roman" w:cs="Times New Roman"/>
          <w:kern w:val="0"/>
          <w:lang w:val="en-US" w:eastAsia="en-US" w:bidi="ar-SA"/>
        </w:rPr>
      </w:pPr>
      <w:r w:rsidRPr="00B35F01">
        <w:rPr>
          <w:rFonts w:ascii="Times New Roman" w:eastAsiaTheme="minorHAnsi" w:hAnsi="Times New Roman" w:cs="Times New Roman"/>
          <w:noProof/>
          <w:kern w:val="0"/>
          <w:lang w:eastAsia="en-IN" w:bidi="ar-SA"/>
        </w:rPr>
        <w:drawing>
          <wp:inline distT="0" distB="0" distL="0" distR="0">
            <wp:extent cx="5857875" cy="2600325"/>
            <wp:effectExtent l="0" t="0" r="9525" b="9525"/>
            <wp:docPr id="18" name="Picture 18" descr="C:\Users\arunr\Desktop\Designing.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r\Desktop\Designing.b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7875" cy="2600325"/>
                    </a:xfrm>
                    <a:prstGeom prst="rect">
                      <a:avLst/>
                    </a:prstGeom>
                    <a:noFill/>
                    <a:ln>
                      <a:noFill/>
                    </a:ln>
                  </pic:spPr>
                </pic:pic>
              </a:graphicData>
            </a:graphic>
          </wp:inline>
        </w:drawing>
      </w:r>
    </w:p>
    <w:p w:rsidR="00796BE0" w:rsidRDefault="00B35F01" w:rsidP="00B35F01">
      <w:pPr>
        <w:widowControl w:val="0"/>
        <w:tabs>
          <w:tab w:val="left" w:pos="930"/>
        </w:tabs>
        <w:suppressAutoHyphens w:val="0"/>
        <w:autoSpaceDN/>
        <w:spacing w:line="360" w:lineRule="auto"/>
        <w:jc w:val="both"/>
        <w:textAlignment w:val="auto"/>
        <w:rPr>
          <w:rFonts w:ascii="Times New Roman" w:hAnsi="Times New Roman" w:cs="Times New Roman"/>
          <w:b/>
          <w:i/>
          <w:color w:val="222222"/>
          <w:shd w:val="clear" w:color="auto" w:fill="FFFFFF"/>
        </w:rPr>
      </w:pPr>
      <w:r>
        <w:rPr>
          <w:rFonts w:ascii="Times New Roman" w:eastAsia="Times New Roman" w:hAnsi="Times New Roman" w:cs="Times New Roman"/>
          <w:kern w:val="0"/>
          <w:lang w:val="en-US" w:eastAsia="en-US" w:bidi="ar-SA"/>
        </w:rPr>
        <w:tab/>
      </w:r>
      <w:r w:rsidR="00FF37AF" w:rsidRPr="00B35F01">
        <w:rPr>
          <w:rFonts w:ascii="Times New Roman" w:hAnsi="Times New Roman" w:cs="Times New Roman"/>
          <w:b/>
          <w:i/>
          <w:color w:val="222222"/>
          <w:shd w:val="clear" w:color="auto" w:fill="FFFFFF"/>
        </w:rPr>
        <w:t>Figure</w:t>
      </w:r>
      <w:r w:rsidR="00FF37AF">
        <w:rPr>
          <w:rFonts w:ascii="Times New Roman" w:hAnsi="Times New Roman" w:cs="Times New Roman"/>
          <w:b/>
          <w:i/>
          <w:color w:val="222222"/>
          <w:shd w:val="clear" w:color="auto" w:fill="FFFFFF"/>
        </w:rPr>
        <w:t>2</w:t>
      </w:r>
      <w:r w:rsidR="00FF37AF" w:rsidRPr="00B35F01">
        <w:rPr>
          <w:rFonts w:ascii="Times New Roman" w:hAnsi="Times New Roman" w:cs="Times New Roman"/>
          <w:b/>
          <w:i/>
          <w:color w:val="222222"/>
          <w:shd w:val="clear" w:color="auto" w:fill="FFFFFF"/>
        </w:rPr>
        <w:t xml:space="preserve">: </w:t>
      </w:r>
      <w:r w:rsidR="00FF37AF">
        <w:rPr>
          <w:rFonts w:ascii="Times New Roman" w:hAnsi="Times New Roman" w:cs="Times New Roman"/>
          <w:b/>
          <w:i/>
          <w:color w:val="222222"/>
          <w:shd w:val="clear" w:color="auto" w:fill="FFFFFF"/>
        </w:rPr>
        <w:t xml:space="preserve">People to People </w:t>
      </w:r>
      <w:r w:rsidR="00C07B0B">
        <w:rPr>
          <w:rFonts w:ascii="Times New Roman" w:hAnsi="Times New Roman" w:cs="Times New Roman"/>
          <w:b/>
          <w:i/>
          <w:color w:val="222222"/>
          <w:shd w:val="clear" w:color="auto" w:fill="FFFFFF"/>
        </w:rPr>
        <w:t>Centre Design</w:t>
      </w:r>
      <w:r w:rsidR="00FF37AF">
        <w:rPr>
          <w:rFonts w:ascii="Times New Roman" w:hAnsi="Times New Roman" w:cs="Times New Roman"/>
          <w:b/>
          <w:i/>
          <w:color w:val="222222"/>
          <w:shd w:val="clear" w:color="auto" w:fill="FFFFFF"/>
        </w:rPr>
        <w:t xml:space="preserve"> </w:t>
      </w:r>
      <w:r w:rsidR="00FF37AF" w:rsidRPr="00B35F01">
        <w:rPr>
          <w:rFonts w:ascii="Times New Roman" w:hAnsi="Times New Roman" w:cs="Times New Roman"/>
          <w:b/>
          <w:i/>
          <w:color w:val="222222"/>
          <w:shd w:val="clear" w:color="auto" w:fill="FFFFFF"/>
        </w:rPr>
        <w:t xml:space="preserve">                                           </w:t>
      </w:r>
    </w:p>
    <w:p w:rsidR="00FF37AF" w:rsidRPr="00B35F01" w:rsidRDefault="00FF37AF" w:rsidP="00B35F01">
      <w:pPr>
        <w:widowControl w:val="0"/>
        <w:tabs>
          <w:tab w:val="left" w:pos="930"/>
        </w:tabs>
        <w:suppressAutoHyphens w:val="0"/>
        <w:autoSpaceDN/>
        <w:spacing w:line="360" w:lineRule="auto"/>
        <w:jc w:val="both"/>
        <w:textAlignment w:val="auto"/>
        <w:rPr>
          <w:rFonts w:ascii="Times New Roman" w:eastAsiaTheme="minorHAnsi" w:hAnsi="Times New Roman" w:cs="Times New Roman"/>
          <w:kern w:val="0"/>
          <w:lang w:val="en-US" w:eastAsia="en-US" w:bidi="ar-SA"/>
        </w:rPr>
      </w:pPr>
    </w:p>
    <w:p w:rsidR="00796BE0" w:rsidRPr="00B35F01" w:rsidRDefault="00796BE0" w:rsidP="00B35F01">
      <w:pPr>
        <w:widowControl w:val="0"/>
        <w:numPr>
          <w:ilvl w:val="1"/>
          <w:numId w:val="27"/>
        </w:numPr>
        <w:tabs>
          <w:tab w:val="left" w:pos="1080"/>
        </w:tabs>
        <w:suppressAutoHyphens w:val="0"/>
        <w:autoSpaceDN/>
        <w:spacing w:before="61" w:line="360" w:lineRule="auto"/>
        <w:ind w:hanging="1079"/>
        <w:jc w:val="both"/>
        <w:textAlignment w:val="auto"/>
        <w:outlineLvl w:val="0"/>
        <w:rPr>
          <w:rFonts w:ascii="Times New Roman" w:eastAsia="Verdana" w:hAnsi="Times New Roman" w:cs="Times New Roman"/>
          <w:kern w:val="0"/>
          <w:lang w:val="en-US" w:eastAsia="en-US" w:bidi="ar-SA"/>
        </w:rPr>
      </w:pPr>
      <w:bookmarkStart w:id="5" w:name="4.5._Defining_the_communication_Channel:"/>
      <w:bookmarkEnd w:id="5"/>
      <w:r w:rsidRPr="00B35F01">
        <w:rPr>
          <w:rFonts w:ascii="Times New Roman" w:eastAsia="Verdana" w:hAnsi="Times New Roman" w:cs="Times New Roman"/>
          <w:b/>
          <w:bCs/>
          <w:spacing w:val="-1"/>
          <w:kern w:val="0"/>
          <w:lang w:val="en-US" w:eastAsia="en-US" w:bidi="ar-SA"/>
        </w:rPr>
        <w:t>Defining</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the</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communication</w:t>
      </w:r>
      <w:r w:rsidRPr="00B35F01">
        <w:rPr>
          <w:rFonts w:ascii="Times New Roman" w:eastAsia="Verdana" w:hAnsi="Times New Roman" w:cs="Times New Roman"/>
          <w:b/>
          <w:bCs/>
          <w:kern w:val="0"/>
          <w:lang w:val="en-US" w:eastAsia="en-US" w:bidi="ar-SA"/>
        </w:rPr>
        <w:t xml:space="preserve"> </w:t>
      </w:r>
      <w:r w:rsidRPr="00B35F01">
        <w:rPr>
          <w:rFonts w:ascii="Times New Roman" w:eastAsia="Verdana" w:hAnsi="Times New Roman" w:cs="Times New Roman"/>
          <w:b/>
          <w:bCs/>
          <w:spacing w:val="-1"/>
          <w:kern w:val="0"/>
          <w:lang w:val="en-US" w:eastAsia="en-US" w:bidi="ar-SA"/>
        </w:rPr>
        <w:t>Channel:</w:t>
      </w:r>
    </w:p>
    <w:p w:rsidR="00796BE0" w:rsidRPr="00B35F01" w:rsidRDefault="00796BE0" w:rsidP="00B35F01">
      <w:pPr>
        <w:widowControl w:val="0"/>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There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are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three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ways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of</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communication</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possible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in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P-to-P</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system.</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They</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are</w:t>
      </w:r>
    </w:p>
    <w:p w:rsidR="00796BE0" w:rsidRPr="00B35F01" w:rsidRDefault="00796BE0" w:rsidP="00B35F01">
      <w:pPr>
        <w:widowControl w:val="0"/>
        <w:numPr>
          <w:ilvl w:val="0"/>
          <w:numId w:val="26"/>
        </w:numPr>
        <w:tabs>
          <w:tab w:val="left" w:pos="861"/>
        </w:tabs>
        <w:suppressAutoHyphens w:val="0"/>
        <w:autoSpaceDN/>
        <w:spacing w:line="360" w:lineRule="auto"/>
        <w:ind w:left="86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Panchayat</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Remote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center</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communication</w:t>
      </w:r>
    </w:p>
    <w:p w:rsidR="00796BE0" w:rsidRPr="00B35F01" w:rsidRDefault="00796BE0" w:rsidP="00B35F01">
      <w:pPr>
        <w:widowControl w:val="0"/>
        <w:numPr>
          <w:ilvl w:val="0"/>
          <w:numId w:val="26"/>
        </w:numPr>
        <w:tabs>
          <w:tab w:val="left" w:pos="860"/>
        </w:tabs>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Remote</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center</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Panchayat</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communication</w:t>
      </w:r>
    </w:p>
    <w:p w:rsidR="00796BE0" w:rsidRPr="00B35F01" w:rsidRDefault="00796BE0" w:rsidP="00B35F01">
      <w:pPr>
        <w:widowControl w:val="0"/>
        <w:numPr>
          <w:ilvl w:val="0"/>
          <w:numId w:val="26"/>
        </w:numPr>
        <w:tabs>
          <w:tab w:val="left" w:pos="860"/>
        </w:tabs>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Remote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center</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Remote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Center</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communication</w:t>
      </w:r>
    </w:p>
    <w:p w:rsidR="00796BE0" w:rsidRPr="00B35F01" w:rsidRDefault="00796BE0" w:rsidP="00B35F01">
      <w:pPr>
        <w:widowControl w:val="0"/>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lastRenderedPageBreak/>
        <w:t>Depending</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on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available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connectivity</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level</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services</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providing,</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channel</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52"/>
          <w:w w:val="99"/>
          <w:kern w:val="0"/>
          <w:lang w:val="en-US" w:eastAsia="en-US" w:bidi="ar-SA"/>
        </w:rPr>
        <w:t xml:space="preserve"> </w:t>
      </w:r>
      <w:r w:rsidRPr="00B35F01">
        <w:rPr>
          <w:rFonts w:ascii="Times New Roman" w:eastAsia="Verdana" w:hAnsi="Times New Roman" w:cs="Times New Roman"/>
          <w:kern w:val="0"/>
          <w:lang w:val="en-US" w:eastAsia="en-US" w:bidi="ar-SA"/>
        </w:rPr>
        <w:t>communication</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defined</w:t>
      </w:r>
    </w:p>
    <w:p w:rsidR="00796BE0" w:rsidRPr="00B35F01" w:rsidRDefault="00796BE0" w:rsidP="00B35F01">
      <w:pPr>
        <w:widowControl w:val="0"/>
        <w:numPr>
          <w:ilvl w:val="1"/>
          <w:numId w:val="27"/>
        </w:numPr>
        <w:tabs>
          <w:tab w:val="left" w:pos="1080"/>
        </w:tabs>
        <w:suppressAutoHyphens w:val="0"/>
        <w:autoSpaceDN/>
        <w:spacing w:before="157" w:line="360" w:lineRule="auto"/>
        <w:ind w:hanging="1079"/>
        <w:jc w:val="both"/>
        <w:textAlignment w:val="auto"/>
        <w:outlineLvl w:val="0"/>
        <w:rPr>
          <w:rFonts w:ascii="Times New Roman" w:eastAsia="Verdana" w:hAnsi="Times New Roman" w:cs="Times New Roman"/>
          <w:kern w:val="0"/>
          <w:lang w:val="en-US" w:eastAsia="en-US" w:bidi="ar-SA"/>
        </w:rPr>
      </w:pPr>
      <w:bookmarkStart w:id="6" w:name="4.6._Defining_the_level_of_service"/>
      <w:bookmarkEnd w:id="6"/>
      <w:r w:rsidRPr="00B35F01">
        <w:rPr>
          <w:rFonts w:ascii="Times New Roman" w:eastAsia="Verdana" w:hAnsi="Times New Roman" w:cs="Times New Roman"/>
          <w:b/>
          <w:bCs/>
          <w:spacing w:val="-1"/>
          <w:kern w:val="0"/>
          <w:lang w:val="en-US" w:eastAsia="en-US" w:bidi="ar-SA"/>
        </w:rPr>
        <w:t>Defining</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the</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level</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of service</w:t>
      </w:r>
    </w:p>
    <w:p w:rsidR="00796BE0" w:rsidRPr="00B35F01" w:rsidRDefault="00796BE0" w:rsidP="00B35F01">
      <w:pPr>
        <w:widowControl w:val="0"/>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Various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kinds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citizen</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service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which</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may</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range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from</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issuing</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certificates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to</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complicated</w:t>
      </w:r>
      <w:r w:rsidRPr="00B35F01">
        <w:rPr>
          <w:rFonts w:ascii="Times New Roman" w:eastAsia="Verdana" w:hAnsi="Times New Roman" w:cs="Times New Roman"/>
          <w:spacing w:val="86"/>
          <w:w w:val="99"/>
          <w:kern w:val="0"/>
          <w:lang w:val="en-US" w:eastAsia="en-US" w:bidi="ar-SA"/>
        </w:rPr>
        <w:t xml:space="preserve"> </w:t>
      </w:r>
      <w:r w:rsidRPr="00B35F01">
        <w:rPr>
          <w:rFonts w:ascii="Times New Roman" w:eastAsia="Verdana" w:hAnsi="Times New Roman" w:cs="Times New Roman"/>
          <w:spacing w:val="-1"/>
          <w:kern w:val="0"/>
          <w:lang w:val="en-US" w:eastAsia="en-US" w:bidi="ar-SA"/>
        </w:rPr>
        <w:t>transaction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provided</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center.</w:t>
      </w:r>
      <w:r w:rsidRPr="00B35F01">
        <w:rPr>
          <w:rFonts w:ascii="Times New Roman" w:eastAsia="Verdana" w:hAnsi="Times New Roman" w:cs="Times New Roman"/>
          <w:spacing w:val="60"/>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level</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service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categorized</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into</w:t>
      </w:r>
    </w:p>
    <w:p w:rsidR="00796BE0" w:rsidRPr="00B35F01" w:rsidRDefault="00796BE0" w:rsidP="00B35F01">
      <w:pPr>
        <w:widowControl w:val="0"/>
        <w:numPr>
          <w:ilvl w:val="2"/>
          <w:numId w:val="27"/>
        </w:numPr>
        <w:tabs>
          <w:tab w:val="left" w:pos="1040"/>
        </w:tabs>
        <w:suppressAutoHyphens w:val="0"/>
        <w:autoSpaceDN/>
        <w:spacing w:before="158" w:line="360" w:lineRule="auto"/>
        <w:ind w:left="104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Information</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only</w:t>
      </w:r>
    </w:p>
    <w:p w:rsidR="00796BE0" w:rsidRPr="00B35F01" w:rsidRDefault="00796BE0" w:rsidP="00B35F01">
      <w:pPr>
        <w:widowControl w:val="0"/>
        <w:numPr>
          <w:ilvl w:val="2"/>
          <w:numId w:val="27"/>
        </w:numPr>
        <w:tabs>
          <w:tab w:val="left" w:pos="1040"/>
        </w:tabs>
        <w:suppressAutoHyphens w:val="0"/>
        <w:autoSpaceDN/>
        <w:spacing w:line="360" w:lineRule="auto"/>
        <w:ind w:left="104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Limited</w:t>
      </w:r>
      <w:r w:rsidRPr="00B35F01">
        <w:rPr>
          <w:rFonts w:ascii="Times New Roman" w:eastAsia="Verdana" w:hAnsi="Times New Roman" w:cs="Times New Roman"/>
          <w:spacing w:val="-21"/>
          <w:kern w:val="0"/>
          <w:lang w:val="en-US" w:eastAsia="en-US" w:bidi="ar-SA"/>
        </w:rPr>
        <w:t xml:space="preserve"> </w:t>
      </w:r>
      <w:r w:rsidRPr="00B35F01">
        <w:rPr>
          <w:rFonts w:ascii="Times New Roman" w:eastAsia="Verdana" w:hAnsi="Times New Roman" w:cs="Times New Roman"/>
          <w:kern w:val="0"/>
          <w:lang w:val="en-US" w:eastAsia="en-US" w:bidi="ar-SA"/>
        </w:rPr>
        <w:t>transactions</w:t>
      </w:r>
    </w:p>
    <w:p w:rsidR="00796BE0" w:rsidRPr="00B35F01" w:rsidRDefault="00796BE0" w:rsidP="00B35F01">
      <w:pPr>
        <w:widowControl w:val="0"/>
        <w:numPr>
          <w:ilvl w:val="2"/>
          <w:numId w:val="27"/>
        </w:numPr>
        <w:tabs>
          <w:tab w:val="left" w:pos="1040"/>
        </w:tabs>
        <w:suppressAutoHyphens w:val="0"/>
        <w:autoSpaceDN/>
        <w:spacing w:line="360" w:lineRule="auto"/>
        <w:ind w:left="104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Complex</w:t>
      </w:r>
      <w:r w:rsidRPr="00B35F01">
        <w:rPr>
          <w:rFonts w:ascii="Times New Roman" w:eastAsia="Verdana" w:hAnsi="Times New Roman" w:cs="Times New Roman"/>
          <w:spacing w:val="-23"/>
          <w:kern w:val="0"/>
          <w:lang w:val="en-US" w:eastAsia="en-US" w:bidi="ar-SA"/>
        </w:rPr>
        <w:t xml:space="preserve"> </w:t>
      </w:r>
      <w:r w:rsidRPr="00B35F01">
        <w:rPr>
          <w:rFonts w:ascii="Times New Roman" w:eastAsia="Verdana" w:hAnsi="Times New Roman" w:cs="Times New Roman"/>
          <w:kern w:val="0"/>
          <w:lang w:val="en-US" w:eastAsia="en-US" w:bidi="ar-SA"/>
        </w:rPr>
        <w:t>transactions</w:t>
      </w:r>
    </w:p>
    <w:p w:rsidR="00796BE0" w:rsidRPr="00B35F01" w:rsidRDefault="00796BE0" w:rsidP="00B35F01">
      <w:pPr>
        <w:widowControl w:val="0"/>
        <w:numPr>
          <w:ilvl w:val="1"/>
          <w:numId w:val="27"/>
        </w:numPr>
        <w:tabs>
          <w:tab w:val="left" w:pos="1080"/>
        </w:tabs>
        <w:suppressAutoHyphens w:val="0"/>
        <w:autoSpaceDN/>
        <w:spacing w:before="61" w:line="360" w:lineRule="auto"/>
        <w:ind w:hanging="1079"/>
        <w:jc w:val="both"/>
        <w:textAlignment w:val="auto"/>
        <w:outlineLvl w:val="0"/>
        <w:rPr>
          <w:rFonts w:ascii="Times New Roman" w:eastAsia="Verdana" w:hAnsi="Times New Roman" w:cs="Times New Roman"/>
          <w:kern w:val="0"/>
          <w:lang w:val="en-US" w:eastAsia="en-US" w:bidi="ar-SA"/>
        </w:rPr>
      </w:pPr>
      <w:bookmarkStart w:id="7" w:name="4.7._Identifying_the_financial_support"/>
      <w:bookmarkEnd w:id="7"/>
      <w:r w:rsidRPr="00B35F01">
        <w:rPr>
          <w:rFonts w:ascii="Times New Roman" w:eastAsia="Verdana" w:hAnsi="Times New Roman" w:cs="Times New Roman"/>
          <w:b/>
          <w:bCs/>
          <w:spacing w:val="-1"/>
          <w:kern w:val="0"/>
          <w:lang w:val="en-US" w:eastAsia="en-US" w:bidi="ar-SA"/>
        </w:rPr>
        <w:t>Identifying</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kern w:val="0"/>
          <w:lang w:val="en-US" w:eastAsia="en-US" w:bidi="ar-SA"/>
        </w:rPr>
        <w:t>the</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financial</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support</w:t>
      </w:r>
    </w:p>
    <w:p w:rsidR="00796BE0" w:rsidRPr="00B35F01" w:rsidRDefault="00796BE0" w:rsidP="00B35F01">
      <w:pPr>
        <w:widowControl w:val="0"/>
        <w:suppressAutoHyphens w:val="0"/>
        <w:autoSpaceDN/>
        <w:spacing w:line="360" w:lineRule="auto"/>
        <w:ind w:right="1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These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P-to-P</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centers</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should</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initiated</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such</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way</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that</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they</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will</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capable</w:t>
      </w:r>
      <w:r w:rsidRPr="00B35F01">
        <w:rPr>
          <w:rFonts w:ascii="Times New Roman" w:eastAsia="Verdana" w:hAnsi="Times New Roman" w:cs="Times New Roman"/>
          <w:spacing w:val="-7"/>
          <w:kern w:val="0"/>
          <w:lang w:val="en-US" w:eastAsia="en-US" w:bidi="ar-SA"/>
        </w:rPr>
        <w:t xml:space="preserve"> </w:t>
      </w:r>
      <w:r w:rsidR="00B35F01" w:rsidRPr="00B35F01">
        <w:rPr>
          <w:rFonts w:ascii="Times New Roman" w:eastAsia="Verdana" w:hAnsi="Times New Roman" w:cs="Times New Roman"/>
          <w:spacing w:val="-1"/>
          <w:kern w:val="0"/>
          <w:lang w:val="en-US" w:eastAsia="en-US" w:bidi="ar-SA"/>
        </w:rPr>
        <w:t>of generating</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sufficient</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revenues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to</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meet</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their</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expenses.</w:t>
      </w:r>
    </w:p>
    <w:p w:rsidR="00796BE0" w:rsidRPr="00B35F01" w:rsidRDefault="00796BE0" w:rsidP="00B35F01">
      <w:pPr>
        <w:widowControl w:val="0"/>
        <w:numPr>
          <w:ilvl w:val="0"/>
          <w:numId w:val="26"/>
        </w:numPr>
        <w:tabs>
          <w:tab w:val="left" w:pos="860"/>
        </w:tabs>
        <w:suppressAutoHyphens w:val="0"/>
        <w:autoSpaceDN/>
        <w:spacing w:before="158"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Charging</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per</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transaction</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fee</w:t>
      </w:r>
    </w:p>
    <w:p w:rsidR="00796BE0" w:rsidRPr="00B35F01" w:rsidRDefault="00796BE0" w:rsidP="00B35F01">
      <w:pPr>
        <w:widowControl w:val="0"/>
        <w:numPr>
          <w:ilvl w:val="0"/>
          <w:numId w:val="26"/>
        </w:numPr>
        <w:tabs>
          <w:tab w:val="left" w:pos="860"/>
        </w:tabs>
        <w:suppressAutoHyphens w:val="0"/>
        <w:autoSpaceDN/>
        <w:spacing w:line="360" w:lineRule="auto"/>
        <w:ind w:right="707"/>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Establishing</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partnership</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with</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private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sectors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and</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charge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delivery</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of</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their</w:t>
      </w:r>
      <w:r w:rsidRPr="00B35F01">
        <w:rPr>
          <w:rFonts w:ascii="Times New Roman" w:eastAsia="Verdana" w:hAnsi="Times New Roman" w:cs="Times New Roman"/>
          <w:spacing w:val="38"/>
          <w:w w:val="99"/>
          <w:kern w:val="0"/>
          <w:lang w:val="en-US" w:eastAsia="en-US" w:bidi="ar-SA"/>
        </w:rPr>
        <w:t xml:space="preserve"> </w:t>
      </w:r>
      <w:r w:rsidRPr="00B35F01">
        <w:rPr>
          <w:rFonts w:ascii="Times New Roman" w:eastAsia="Verdana" w:hAnsi="Times New Roman" w:cs="Times New Roman"/>
          <w:spacing w:val="-1"/>
          <w:kern w:val="0"/>
          <w:lang w:val="en-US" w:eastAsia="en-US" w:bidi="ar-SA"/>
        </w:rPr>
        <w:t>services</w:t>
      </w:r>
    </w:p>
    <w:p w:rsidR="00796BE0" w:rsidRPr="00B35F01" w:rsidRDefault="00796BE0" w:rsidP="00B35F01">
      <w:pPr>
        <w:widowControl w:val="0"/>
        <w:numPr>
          <w:ilvl w:val="0"/>
          <w:numId w:val="26"/>
        </w:numPr>
        <w:tabs>
          <w:tab w:val="left" w:pos="860"/>
        </w:tabs>
        <w:suppressAutoHyphens w:val="0"/>
        <w:autoSpaceDN/>
        <w:spacing w:before="3"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Finding</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Government</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funds</w:t>
      </w:r>
    </w:p>
    <w:p w:rsidR="00796BE0" w:rsidRPr="00B35F01" w:rsidRDefault="00796BE0" w:rsidP="00B35F01">
      <w:pPr>
        <w:widowControl w:val="0"/>
        <w:numPr>
          <w:ilvl w:val="1"/>
          <w:numId w:val="27"/>
        </w:numPr>
        <w:suppressAutoHyphens w:val="0"/>
        <w:autoSpaceDN/>
        <w:spacing w:before="61" w:line="360" w:lineRule="auto"/>
        <w:ind w:left="1080" w:hanging="580"/>
        <w:jc w:val="both"/>
        <w:textAlignment w:val="auto"/>
        <w:outlineLvl w:val="0"/>
        <w:rPr>
          <w:rFonts w:ascii="Times New Roman" w:eastAsia="Verdana" w:hAnsi="Times New Roman" w:cs="Times New Roman"/>
          <w:kern w:val="0"/>
          <w:lang w:val="en-US" w:eastAsia="en-US" w:bidi="ar-SA"/>
        </w:rPr>
      </w:pPr>
      <w:bookmarkStart w:id="8" w:name="4.8._Identification_of_participation_org"/>
      <w:bookmarkEnd w:id="8"/>
      <w:r w:rsidRPr="00B35F01">
        <w:rPr>
          <w:rFonts w:ascii="Times New Roman" w:eastAsia="Verdana" w:hAnsi="Times New Roman" w:cs="Times New Roman"/>
          <w:b/>
          <w:bCs/>
          <w:spacing w:val="-1"/>
          <w:kern w:val="0"/>
          <w:lang w:val="en-US" w:eastAsia="en-US" w:bidi="ar-SA"/>
        </w:rPr>
        <w:t>Identification</w:t>
      </w:r>
      <w:r w:rsidRPr="00B35F01">
        <w:rPr>
          <w:rFonts w:ascii="Times New Roman" w:eastAsia="Verdana" w:hAnsi="Times New Roman" w:cs="Times New Roman"/>
          <w:b/>
          <w:bCs/>
          <w:kern w:val="0"/>
          <w:lang w:val="en-US" w:eastAsia="en-US" w:bidi="ar-SA"/>
        </w:rPr>
        <w:t xml:space="preserve"> </w:t>
      </w:r>
      <w:r w:rsidRPr="00B35F01">
        <w:rPr>
          <w:rFonts w:ascii="Times New Roman" w:eastAsia="Verdana" w:hAnsi="Times New Roman" w:cs="Times New Roman"/>
          <w:b/>
          <w:bCs/>
          <w:spacing w:val="-1"/>
          <w:kern w:val="0"/>
          <w:lang w:val="en-US" w:eastAsia="en-US" w:bidi="ar-SA"/>
        </w:rPr>
        <w:t xml:space="preserve">of </w:t>
      </w:r>
      <w:r w:rsidRPr="00B35F01">
        <w:rPr>
          <w:rFonts w:ascii="Times New Roman" w:eastAsia="Verdana" w:hAnsi="Times New Roman" w:cs="Times New Roman"/>
          <w:b/>
          <w:bCs/>
          <w:spacing w:val="-2"/>
          <w:kern w:val="0"/>
          <w:lang w:val="en-US" w:eastAsia="en-US" w:bidi="ar-SA"/>
        </w:rPr>
        <w:t>participation</w:t>
      </w:r>
      <w:r w:rsidRPr="00B35F01">
        <w:rPr>
          <w:rFonts w:ascii="Times New Roman" w:eastAsia="Verdana" w:hAnsi="Times New Roman" w:cs="Times New Roman"/>
          <w:b/>
          <w:bCs/>
          <w:kern w:val="0"/>
          <w:lang w:val="en-US" w:eastAsia="en-US" w:bidi="ar-SA"/>
        </w:rPr>
        <w:t xml:space="preserve"> </w:t>
      </w:r>
      <w:r w:rsidRPr="00B35F01">
        <w:rPr>
          <w:rFonts w:ascii="Times New Roman" w:eastAsia="Verdana" w:hAnsi="Times New Roman" w:cs="Times New Roman"/>
          <w:b/>
          <w:bCs/>
          <w:spacing w:val="-1"/>
          <w:kern w:val="0"/>
          <w:lang w:val="en-US" w:eastAsia="en-US" w:bidi="ar-SA"/>
        </w:rPr>
        <w:t>organization</w:t>
      </w:r>
    </w:p>
    <w:p w:rsidR="00796BE0" w:rsidRPr="00B35F01" w:rsidRDefault="00796BE0" w:rsidP="00B35F01">
      <w:pPr>
        <w:widowControl w:val="0"/>
        <w:suppressAutoHyphens w:val="0"/>
        <w:autoSpaceDN/>
        <w:spacing w:before="63" w:line="360" w:lineRule="auto"/>
        <w:ind w:right="140" w:firstLine="50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Apart</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from</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citizen</w:t>
      </w:r>
      <w:r w:rsidRPr="00B35F01">
        <w:rPr>
          <w:rFonts w:ascii="Times New Roman" w:eastAsia="Verdana" w:hAnsi="Times New Roman" w:cs="Times New Roman"/>
          <w:spacing w:val="-1"/>
          <w:kern w:val="0"/>
          <w:lang w:val="en-US" w:eastAsia="en-US" w:bidi="ar-SA"/>
        </w:rPr>
        <w:t xml:space="preserve"> service,</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any</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other</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service</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from</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various organizations</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 xml:space="preserve">can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provided</w:t>
      </w:r>
      <w:r w:rsidRPr="00B35F01">
        <w:rPr>
          <w:rFonts w:ascii="Times New Roman" w:eastAsia="Verdana" w:hAnsi="Times New Roman" w:cs="Times New Roman"/>
          <w:spacing w:val="54"/>
          <w:w w:val="99"/>
          <w:kern w:val="0"/>
          <w:lang w:val="en-US" w:eastAsia="en-US" w:bidi="ar-SA"/>
        </w:rPr>
        <w:t xml:space="preserve"> </w:t>
      </w:r>
      <w:r w:rsidRPr="00B35F01">
        <w:rPr>
          <w:rFonts w:ascii="Times New Roman" w:eastAsia="Verdana" w:hAnsi="Times New Roman" w:cs="Times New Roman"/>
          <w:kern w:val="0"/>
          <w:lang w:val="en-US" w:eastAsia="en-US" w:bidi="ar-SA"/>
        </w:rPr>
        <w:t>through</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remote</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center.</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Organizations</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 xml:space="preserve">like </w:t>
      </w:r>
      <w:proofErr w:type="spellStart"/>
      <w:r w:rsidRPr="00B35F01">
        <w:rPr>
          <w:rFonts w:ascii="Times New Roman" w:eastAsia="Verdana" w:hAnsi="Times New Roman" w:cs="Times New Roman"/>
          <w:kern w:val="0"/>
          <w:lang w:val="en-US" w:eastAsia="en-US" w:bidi="ar-SA"/>
        </w:rPr>
        <w:t>Kudumbashree</w:t>
      </w:r>
      <w:proofErr w:type="spellEnd"/>
      <w:r w:rsidRPr="00B35F01">
        <w:rPr>
          <w:rFonts w:ascii="Times New Roman" w:eastAsia="Verdana" w:hAnsi="Times New Roman" w:cs="Times New Roman"/>
          <w:kern w:val="0"/>
          <w:lang w:val="en-US" w:eastAsia="en-US" w:bidi="ar-SA"/>
        </w:rPr>
        <w:t>,</w:t>
      </w:r>
      <w:r w:rsidRPr="00B35F01">
        <w:rPr>
          <w:rFonts w:ascii="Times New Roman" w:eastAsia="Verdana" w:hAnsi="Times New Roman" w:cs="Times New Roman"/>
          <w:spacing w:val="1"/>
          <w:kern w:val="0"/>
          <w:lang w:val="en-US" w:eastAsia="en-US" w:bidi="ar-SA"/>
        </w:rPr>
        <w:t xml:space="preserve"> </w:t>
      </w:r>
      <w:proofErr w:type="spellStart"/>
      <w:r w:rsidRPr="00B35F01">
        <w:rPr>
          <w:rFonts w:ascii="Times New Roman" w:eastAsia="Verdana" w:hAnsi="Times New Roman" w:cs="Times New Roman"/>
          <w:kern w:val="0"/>
          <w:lang w:val="en-US" w:eastAsia="en-US" w:bidi="ar-SA"/>
        </w:rPr>
        <w:t>Anganvadies</w:t>
      </w:r>
      <w:proofErr w:type="spellEnd"/>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other</w:t>
      </w:r>
      <w:r w:rsidRPr="00B35F01">
        <w:rPr>
          <w:rFonts w:ascii="Times New Roman" w:eastAsia="Verdana" w:hAnsi="Times New Roman" w:cs="Times New Roman"/>
          <w:kern w:val="0"/>
          <w:lang w:val="en-US" w:eastAsia="en-US" w:bidi="ar-SA"/>
        </w:rPr>
        <w:t xml:space="preserve"> non-</w:t>
      </w:r>
      <w:r w:rsidRPr="00B35F01">
        <w:rPr>
          <w:rFonts w:ascii="Times New Roman" w:eastAsia="Verdana" w:hAnsi="Times New Roman" w:cs="Times New Roman"/>
          <w:spacing w:val="40"/>
          <w:w w:val="99"/>
          <w:kern w:val="0"/>
          <w:lang w:val="en-US" w:eastAsia="en-US" w:bidi="ar-SA"/>
        </w:rPr>
        <w:t xml:space="preserve"> </w:t>
      </w:r>
      <w:r w:rsidRPr="00B35F01">
        <w:rPr>
          <w:rFonts w:ascii="Times New Roman" w:eastAsia="Verdana" w:hAnsi="Times New Roman" w:cs="Times New Roman"/>
          <w:spacing w:val="-1"/>
          <w:kern w:val="0"/>
          <w:lang w:val="en-US" w:eastAsia="en-US" w:bidi="ar-SA"/>
        </w:rPr>
        <w:t>government</w:t>
      </w:r>
      <w:r w:rsidRPr="00B35F01">
        <w:rPr>
          <w:rFonts w:ascii="Times New Roman" w:eastAsia="Verdana" w:hAnsi="Times New Roman" w:cs="Times New Roman"/>
          <w:spacing w:val="27"/>
          <w:kern w:val="0"/>
          <w:lang w:val="en-US" w:eastAsia="en-US" w:bidi="ar-SA"/>
        </w:rPr>
        <w:t xml:space="preserve"> </w:t>
      </w:r>
      <w:r w:rsidRPr="00B35F01">
        <w:rPr>
          <w:rFonts w:ascii="Times New Roman" w:eastAsia="Verdana" w:hAnsi="Times New Roman" w:cs="Times New Roman"/>
          <w:kern w:val="0"/>
          <w:lang w:val="en-US" w:eastAsia="en-US" w:bidi="ar-SA"/>
        </w:rPr>
        <w:t>organizations</w:t>
      </w:r>
      <w:r w:rsidRPr="00B35F01">
        <w:rPr>
          <w:rFonts w:ascii="Times New Roman" w:eastAsia="Verdana" w:hAnsi="Times New Roman" w:cs="Times New Roman"/>
          <w:spacing w:val="23"/>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25"/>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23"/>
          <w:kern w:val="0"/>
          <w:lang w:val="en-US" w:eastAsia="en-US" w:bidi="ar-SA"/>
        </w:rPr>
        <w:t xml:space="preserve"> </w:t>
      </w:r>
      <w:r w:rsidRPr="00B35F01">
        <w:rPr>
          <w:rFonts w:ascii="Times New Roman" w:eastAsia="Verdana" w:hAnsi="Times New Roman" w:cs="Times New Roman"/>
          <w:kern w:val="0"/>
          <w:lang w:val="en-US" w:eastAsia="en-US" w:bidi="ar-SA"/>
        </w:rPr>
        <w:t>attached</w:t>
      </w:r>
      <w:r w:rsidRPr="00B35F01">
        <w:rPr>
          <w:rFonts w:ascii="Times New Roman" w:eastAsia="Verdana" w:hAnsi="Times New Roman" w:cs="Times New Roman"/>
          <w:spacing w:val="26"/>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25"/>
          <w:kern w:val="0"/>
          <w:lang w:val="en-US" w:eastAsia="en-US" w:bidi="ar-SA"/>
        </w:rPr>
        <w:t xml:space="preserve"> </w:t>
      </w:r>
      <w:r w:rsidRPr="00B35F01">
        <w:rPr>
          <w:rFonts w:ascii="Times New Roman" w:eastAsia="Verdana" w:hAnsi="Times New Roman" w:cs="Times New Roman"/>
          <w:spacing w:val="-1"/>
          <w:kern w:val="0"/>
          <w:lang w:val="en-US" w:eastAsia="en-US" w:bidi="ar-SA"/>
        </w:rPr>
        <w:t>these</w:t>
      </w:r>
      <w:r w:rsidRPr="00B35F01">
        <w:rPr>
          <w:rFonts w:ascii="Times New Roman" w:eastAsia="Verdana" w:hAnsi="Times New Roman" w:cs="Times New Roman"/>
          <w:spacing w:val="25"/>
          <w:kern w:val="0"/>
          <w:lang w:val="en-US" w:eastAsia="en-US" w:bidi="ar-SA"/>
        </w:rPr>
        <w:t xml:space="preserve"> </w:t>
      </w:r>
      <w:r w:rsidRPr="00B35F01">
        <w:rPr>
          <w:rFonts w:ascii="Times New Roman" w:eastAsia="Verdana" w:hAnsi="Times New Roman" w:cs="Times New Roman"/>
          <w:kern w:val="0"/>
          <w:lang w:val="en-US" w:eastAsia="en-US" w:bidi="ar-SA"/>
        </w:rPr>
        <w:t>centers</w:t>
      </w:r>
      <w:r w:rsidRPr="00B35F01">
        <w:rPr>
          <w:rFonts w:ascii="Times New Roman" w:eastAsia="Verdana" w:hAnsi="Times New Roman" w:cs="Times New Roman"/>
          <w:spacing w:val="23"/>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26"/>
          <w:kern w:val="0"/>
          <w:lang w:val="en-US" w:eastAsia="en-US" w:bidi="ar-SA"/>
        </w:rPr>
        <w:t xml:space="preserve"> </w:t>
      </w:r>
      <w:r w:rsidRPr="00B35F01">
        <w:rPr>
          <w:rFonts w:ascii="Times New Roman" w:eastAsia="Verdana" w:hAnsi="Times New Roman" w:cs="Times New Roman"/>
          <w:kern w:val="0"/>
          <w:lang w:val="en-US" w:eastAsia="en-US" w:bidi="ar-SA"/>
        </w:rPr>
        <w:t>their</w:t>
      </w:r>
      <w:r w:rsidRPr="00B35F01">
        <w:rPr>
          <w:rFonts w:ascii="Times New Roman" w:eastAsia="Verdana" w:hAnsi="Times New Roman" w:cs="Times New Roman"/>
          <w:spacing w:val="23"/>
          <w:kern w:val="0"/>
          <w:lang w:val="en-US" w:eastAsia="en-US" w:bidi="ar-SA"/>
        </w:rPr>
        <w:t xml:space="preserve"> </w:t>
      </w:r>
      <w:r w:rsidRPr="00B35F01">
        <w:rPr>
          <w:rFonts w:ascii="Times New Roman" w:eastAsia="Verdana" w:hAnsi="Times New Roman" w:cs="Times New Roman"/>
          <w:kern w:val="0"/>
          <w:lang w:val="en-US" w:eastAsia="en-US" w:bidi="ar-SA"/>
        </w:rPr>
        <w:t>service</w:t>
      </w:r>
      <w:r w:rsidRPr="00B35F01">
        <w:rPr>
          <w:rFonts w:ascii="Times New Roman" w:eastAsia="Verdana" w:hAnsi="Times New Roman" w:cs="Times New Roman"/>
          <w:spacing w:val="23"/>
          <w:kern w:val="0"/>
          <w:lang w:val="en-US" w:eastAsia="en-US" w:bidi="ar-SA"/>
        </w:rPr>
        <w:t xml:space="preserve"> </w:t>
      </w:r>
      <w:r w:rsidRPr="00B35F01">
        <w:rPr>
          <w:rFonts w:ascii="Times New Roman" w:eastAsia="Verdana" w:hAnsi="Times New Roman" w:cs="Times New Roman"/>
          <w:kern w:val="0"/>
          <w:lang w:val="en-US" w:eastAsia="en-US" w:bidi="ar-SA"/>
        </w:rPr>
        <w:t>also</w:t>
      </w:r>
      <w:r w:rsidRPr="00B35F01">
        <w:rPr>
          <w:rFonts w:ascii="Times New Roman" w:eastAsia="Verdana" w:hAnsi="Times New Roman" w:cs="Times New Roman"/>
          <w:spacing w:val="24"/>
          <w:kern w:val="0"/>
          <w:lang w:val="en-US" w:eastAsia="en-US" w:bidi="ar-SA"/>
        </w:rPr>
        <w:t xml:space="preserve"> </w:t>
      </w:r>
      <w:r w:rsidRPr="00B35F01">
        <w:rPr>
          <w:rFonts w:ascii="Times New Roman" w:eastAsia="Verdana" w:hAnsi="Times New Roman" w:cs="Times New Roman"/>
          <w:kern w:val="0"/>
          <w:lang w:val="en-US" w:eastAsia="en-US" w:bidi="ar-SA"/>
        </w:rPr>
        <w:t>can</w:t>
      </w:r>
      <w:r w:rsidRPr="00B35F01">
        <w:rPr>
          <w:rFonts w:ascii="Times New Roman" w:eastAsia="Verdana" w:hAnsi="Times New Roman" w:cs="Times New Roman"/>
          <w:spacing w:val="25"/>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46"/>
          <w:w w:val="99"/>
          <w:kern w:val="0"/>
          <w:lang w:val="en-US" w:eastAsia="en-US" w:bidi="ar-SA"/>
        </w:rPr>
        <w:t xml:space="preserve"> </w:t>
      </w:r>
      <w:proofErr w:type="spellStart"/>
      <w:r w:rsidRPr="00B35F01">
        <w:rPr>
          <w:rFonts w:ascii="Times New Roman" w:eastAsia="Verdana" w:hAnsi="Times New Roman" w:cs="Times New Roman"/>
          <w:spacing w:val="-1"/>
          <w:kern w:val="0"/>
          <w:lang w:val="en-US" w:eastAsia="en-US" w:bidi="ar-SA"/>
        </w:rPr>
        <w:t>make</w:t>
      </w:r>
      <w:proofErr w:type="spellEnd"/>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available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grass</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root</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level</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through</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these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center.</w:t>
      </w:r>
    </w:p>
    <w:p w:rsidR="00796BE0" w:rsidRPr="00B35F01" w:rsidRDefault="00796BE0" w:rsidP="00B35F01">
      <w:pPr>
        <w:widowControl w:val="0"/>
        <w:numPr>
          <w:ilvl w:val="1"/>
          <w:numId w:val="27"/>
        </w:numPr>
        <w:tabs>
          <w:tab w:val="left" w:pos="1080"/>
        </w:tabs>
        <w:suppressAutoHyphens w:val="0"/>
        <w:autoSpaceDN/>
        <w:spacing w:before="156" w:line="360" w:lineRule="auto"/>
        <w:ind w:hanging="1079"/>
        <w:jc w:val="both"/>
        <w:textAlignment w:val="auto"/>
        <w:outlineLvl w:val="0"/>
        <w:rPr>
          <w:rFonts w:ascii="Times New Roman" w:eastAsia="Verdana" w:hAnsi="Times New Roman" w:cs="Times New Roman"/>
          <w:kern w:val="0"/>
          <w:lang w:val="en-US" w:eastAsia="en-US" w:bidi="ar-SA"/>
        </w:rPr>
      </w:pPr>
      <w:bookmarkStart w:id="9" w:name="4.9._Implementation_Phase"/>
      <w:bookmarkEnd w:id="9"/>
      <w:r w:rsidRPr="00B35F01">
        <w:rPr>
          <w:rFonts w:ascii="Times New Roman" w:eastAsia="Verdana" w:hAnsi="Times New Roman" w:cs="Times New Roman"/>
          <w:b/>
          <w:bCs/>
          <w:spacing w:val="-1"/>
          <w:kern w:val="0"/>
          <w:lang w:val="en-US" w:eastAsia="en-US" w:bidi="ar-SA"/>
        </w:rPr>
        <w:t>Implementation</w:t>
      </w:r>
      <w:r w:rsidRPr="00B35F01">
        <w:rPr>
          <w:rFonts w:ascii="Times New Roman" w:eastAsia="Verdana" w:hAnsi="Times New Roman" w:cs="Times New Roman"/>
          <w:b/>
          <w:bCs/>
          <w:kern w:val="0"/>
          <w:lang w:val="en-US" w:eastAsia="en-US" w:bidi="ar-SA"/>
        </w:rPr>
        <w:t xml:space="preserve"> </w:t>
      </w:r>
      <w:r w:rsidRPr="00B35F01">
        <w:rPr>
          <w:rFonts w:ascii="Times New Roman" w:eastAsia="Verdana" w:hAnsi="Times New Roman" w:cs="Times New Roman"/>
          <w:b/>
          <w:bCs/>
          <w:spacing w:val="-1"/>
          <w:kern w:val="0"/>
          <w:lang w:val="en-US" w:eastAsia="en-US" w:bidi="ar-SA"/>
        </w:rPr>
        <w:t>Phase</w:t>
      </w:r>
    </w:p>
    <w:p w:rsidR="00796BE0" w:rsidRPr="00B35F01" w:rsidRDefault="00796BE0" w:rsidP="00B35F01">
      <w:pPr>
        <w:widowControl w:val="0"/>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total</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implementation</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categorized</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following</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stages</w:t>
      </w:r>
    </w:p>
    <w:p w:rsidR="00796BE0" w:rsidRPr="00B35F01" w:rsidRDefault="00796BE0" w:rsidP="00B35F01">
      <w:pPr>
        <w:widowControl w:val="0"/>
        <w:numPr>
          <w:ilvl w:val="0"/>
          <w:numId w:val="26"/>
        </w:numPr>
        <w:tabs>
          <w:tab w:val="left" w:pos="861"/>
        </w:tabs>
        <w:suppressAutoHyphens w:val="0"/>
        <w:autoSpaceDN/>
        <w:spacing w:line="360" w:lineRule="auto"/>
        <w:ind w:left="86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Pre</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–Processing</w:t>
      </w:r>
    </w:p>
    <w:p w:rsidR="00796BE0" w:rsidRPr="00B35F01" w:rsidRDefault="00796BE0" w:rsidP="00B35F01">
      <w:pPr>
        <w:widowControl w:val="0"/>
        <w:numPr>
          <w:ilvl w:val="0"/>
          <w:numId w:val="26"/>
        </w:numPr>
        <w:tabs>
          <w:tab w:val="left" w:pos="861"/>
        </w:tabs>
        <w:suppressAutoHyphens w:val="0"/>
        <w:autoSpaceDN/>
        <w:spacing w:line="360" w:lineRule="auto"/>
        <w:ind w:left="86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Infrastructure</w:t>
      </w:r>
      <w:r w:rsidRPr="00B35F01">
        <w:rPr>
          <w:rFonts w:ascii="Times New Roman" w:eastAsia="Verdana" w:hAnsi="Times New Roman" w:cs="Times New Roman"/>
          <w:spacing w:val="-30"/>
          <w:kern w:val="0"/>
          <w:lang w:val="en-US" w:eastAsia="en-US" w:bidi="ar-SA"/>
        </w:rPr>
        <w:t xml:space="preserve"> </w:t>
      </w:r>
      <w:r w:rsidRPr="00B35F01">
        <w:rPr>
          <w:rFonts w:ascii="Times New Roman" w:eastAsia="Verdana" w:hAnsi="Times New Roman" w:cs="Times New Roman"/>
          <w:kern w:val="0"/>
          <w:lang w:val="en-US" w:eastAsia="en-US" w:bidi="ar-SA"/>
        </w:rPr>
        <w:t>Development</w:t>
      </w:r>
    </w:p>
    <w:p w:rsidR="00796BE0" w:rsidRPr="00B35F01" w:rsidRDefault="00796BE0" w:rsidP="00B35F01">
      <w:pPr>
        <w:widowControl w:val="0"/>
        <w:numPr>
          <w:ilvl w:val="0"/>
          <w:numId w:val="26"/>
        </w:numPr>
        <w:tabs>
          <w:tab w:val="left" w:pos="861"/>
        </w:tabs>
        <w:suppressAutoHyphens w:val="0"/>
        <w:autoSpaceDN/>
        <w:spacing w:line="360" w:lineRule="auto"/>
        <w:ind w:left="86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Training</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staff</w:t>
      </w:r>
    </w:p>
    <w:p w:rsidR="00796BE0" w:rsidRPr="00B35F01" w:rsidRDefault="00796BE0" w:rsidP="00B35F01">
      <w:pPr>
        <w:widowControl w:val="0"/>
        <w:numPr>
          <w:ilvl w:val="0"/>
          <w:numId w:val="26"/>
        </w:numPr>
        <w:tabs>
          <w:tab w:val="left" w:pos="861"/>
        </w:tabs>
        <w:suppressAutoHyphens w:val="0"/>
        <w:autoSpaceDN/>
        <w:spacing w:line="360" w:lineRule="auto"/>
        <w:ind w:left="86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Launching</w:t>
      </w:r>
    </w:p>
    <w:p w:rsidR="00796BE0" w:rsidRPr="00B35F01" w:rsidRDefault="00796BE0" w:rsidP="00B35F01">
      <w:pPr>
        <w:widowControl w:val="0"/>
        <w:numPr>
          <w:ilvl w:val="0"/>
          <w:numId w:val="26"/>
        </w:numPr>
        <w:tabs>
          <w:tab w:val="left" w:pos="861"/>
        </w:tabs>
        <w:suppressAutoHyphens w:val="0"/>
        <w:autoSpaceDN/>
        <w:spacing w:line="360" w:lineRule="auto"/>
        <w:ind w:left="86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Monitoring</w:t>
      </w:r>
    </w:p>
    <w:p w:rsidR="00796BE0" w:rsidRPr="00B35F01" w:rsidRDefault="00796BE0" w:rsidP="00B35F01">
      <w:pPr>
        <w:widowControl w:val="0"/>
        <w:numPr>
          <w:ilvl w:val="0"/>
          <w:numId w:val="26"/>
        </w:numPr>
        <w:tabs>
          <w:tab w:val="left" w:pos="860"/>
        </w:tabs>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Future</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updation</w:t>
      </w:r>
    </w:p>
    <w:p w:rsidR="00796BE0" w:rsidRPr="00B35F01" w:rsidRDefault="00796BE0" w:rsidP="00B35F01">
      <w:pPr>
        <w:widowControl w:val="0"/>
        <w:suppressAutoHyphens w:val="0"/>
        <w:autoSpaceDN/>
        <w:spacing w:line="360" w:lineRule="auto"/>
        <w:jc w:val="both"/>
        <w:textAlignment w:val="auto"/>
        <w:rPr>
          <w:rFonts w:ascii="Times New Roman" w:eastAsiaTheme="minorHAnsi" w:hAnsi="Times New Roman" w:cs="Times New Roman"/>
          <w:kern w:val="0"/>
          <w:lang w:val="en-US" w:eastAsia="en-US" w:bidi="ar-SA"/>
        </w:rPr>
      </w:pPr>
    </w:p>
    <w:p w:rsidR="00796BE0" w:rsidRPr="00B35F01" w:rsidRDefault="00796BE0" w:rsidP="00B35F01">
      <w:pPr>
        <w:widowControl w:val="0"/>
        <w:suppressAutoHyphens w:val="0"/>
        <w:autoSpaceDN/>
        <w:spacing w:line="360" w:lineRule="auto"/>
        <w:jc w:val="both"/>
        <w:textAlignment w:val="auto"/>
        <w:rPr>
          <w:rFonts w:ascii="Times New Roman" w:eastAsiaTheme="minorHAnsi" w:hAnsi="Times New Roman" w:cs="Times New Roman"/>
          <w:kern w:val="0"/>
          <w:lang w:val="en-US" w:eastAsia="en-US" w:bidi="ar-SA"/>
        </w:rPr>
      </w:pPr>
    </w:p>
    <w:p w:rsidR="00796BE0" w:rsidRPr="00B35F01" w:rsidRDefault="00796BE0" w:rsidP="00B35F01">
      <w:pPr>
        <w:widowControl w:val="0"/>
        <w:suppressAutoHyphens w:val="0"/>
        <w:autoSpaceDN/>
        <w:spacing w:line="360" w:lineRule="auto"/>
        <w:jc w:val="both"/>
        <w:textAlignment w:val="auto"/>
        <w:rPr>
          <w:rFonts w:ascii="Times New Roman" w:eastAsiaTheme="minorHAnsi" w:hAnsi="Times New Roman" w:cs="Times New Roman"/>
          <w:kern w:val="0"/>
          <w:lang w:val="en-US" w:eastAsia="en-US" w:bidi="ar-SA"/>
        </w:rPr>
      </w:pPr>
    </w:p>
    <w:p w:rsidR="00796BE0" w:rsidRPr="00B35F01" w:rsidRDefault="00796BE0" w:rsidP="00B35F01">
      <w:pPr>
        <w:widowControl w:val="0"/>
        <w:suppressAutoHyphens w:val="0"/>
        <w:autoSpaceDN/>
        <w:spacing w:line="360" w:lineRule="auto"/>
        <w:ind w:right="9620"/>
        <w:jc w:val="both"/>
        <w:textAlignment w:val="auto"/>
        <w:rPr>
          <w:rFonts w:ascii="Times New Roman" w:eastAsia="Times New Roman" w:hAnsi="Times New Roman" w:cs="Times New Roman"/>
          <w:kern w:val="0"/>
          <w:lang w:val="en-US" w:eastAsia="en-US" w:bidi="ar-SA"/>
        </w:rPr>
      </w:pPr>
      <w:r w:rsidRPr="00B35F01">
        <w:rPr>
          <w:rFonts w:ascii="Times New Roman" w:eastAsiaTheme="minorHAnsi" w:hAnsi="Times New Roman" w:cs="Times New Roman"/>
          <w:noProof/>
          <w:kern w:val="0"/>
          <w:lang w:eastAsia="en-IN" w:bidi="ar-SA"/>
        </w:rPr>
        <w:lastRenderedPageBreak/>
        <w:drawing>
          <wp:inline distT="0" distB="0" distL="0" distR="0" wp14:anchorId="6B10753C" wp14:editId="716E5C3B">
            <wp:extent cx="6105525" cy="2720185"/>
            <wp:effectExtent l="76200" t="76200" r="123825" b="137795"/>
            <wp:docPr id="17" name="Picture 17" descr="C:\Users\arunr\Desktop\Implementati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r\Desktop\Implementation.b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6326" cy="272945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6BE0" w:rsidRDefault="00B35F01" w:rsidP="00B35F01">
      <w:pPr>
        <w:widowControl w:val="0"/>
        <w:tabs>
          <w:tab w:val="left" w:pos="1245"/>
        </w:tabs>
        <w:suppressAutoHyphens w:val="0"/>
        <w:autoSpaceDN/>
        <w:spacing w:line="360" w:lineRule="auto"/>
        <w:jc w:val="both"/>
        <w:textAlignment w:val="auto"/>
        <w:rPr>
          <w:rFonts w:ascii="Times New Roman" w:hAnsi="Times New Roman" w:cs="Times New Roman"/>
          <w:b/>
          <w:i/>
          <w:color w:val="222222"/>
          <w:shd w:val="clear" w:color="auto" w:fill="FFFFFF"/>
        </w:rPr>
      </w:pPr>
      <w:r>
        <w:rPr>
          <w:rFonts w:ascii="Times New Roman" w:eastAsia="Times New Roman" w:hAnsi="Times New Roman" w:cs="Times New Roman"/>
          <w:kern w:val="0"/>
          <w:lang w:val="en-US" w:eastAsia="en-US" w:bidi="ar-SA"/>
        </w:rPr>
        <w:tab/>
      </w:r>
      <w:r w:rsidR="005A5D75" w:rsidRPr="00B35F01">
        <w:rPr>
          <w:rFonts w:ascii="Times New Roman" w:hAnsi="Times New Roman" w:cs="Times New Roman"/>
          <w:b/>
          <w:i/>
          <w:color w:val="222222"/>
          <w:shd w:val="clear" w:color="auto" w:fill="FFFFFF"/>
        </w:rPr>
        <w:t>Figure</w:t>
      </w:r>
      <w:r w:rsidR="005A5D75">
        <w:rPr>
          <w:rFonts w:ascii="Times New Roman" w:hAnsi="Times New Roman" w:cs="Times New Roman"/>
          <w:b/>
          <w:i/>
          <w:color w:val="222222"/>
          <w:shd w:val="clear" w:color="auto" w:fill="FFFFFF"/>
        </w:rPr>
        <w:t>3</w:t>
      </w:r>
      <w:r w:rsidR="005A5D75" w:rsidRPr="00B35F01">
        <w:rPr>
          <w:rFonts w:ascii="Times New Roman" w:hAnsi="Times New Roman" w:cs="Times New Roman"/>
          <w:b/>
          <w:i/>
          <w:color w:val="222222"/>
          <w:shd w:val="clear" w:color="auto" w:fill="FFFFFF"/>
        </w:rPr>
        <w:t xml:space="preserve">: </w:t>
      </w:r>
      <w:r w:rsidR="005A5D75">
        <w:rPr>
          <w:rFonts w:ascii="Times New Roman" w:hAnsi="Times New Roman" w:cs="Times New Roman"/>
          <w:b/>
          <w:i/>
          <w:color w:val="222222"/>
          <w:shd w:val="clear" w:color="auto" w:fill="FFFFFF"/>
        </w:rPr>
        <w:t>Implementation Phases</w:t>
      </w:r>
    </w:p>
    <w:p w:rsidR="006654CA" w:rsidRPr="00B35F01" w:rsidRDefault="006654CA" w:rsidP="00B35F01">
      <w:pPr>
        <w:widowControl w:val="0"/>
        <w:tabs>
          <w:tab w:val="left" w:pos="1245"/>
        </w:tabs>
        <w:suppressAutoHyphens w:val="0"/>
        <w:autoSpaceDN/>
        <w:spacing w:line="360" w:lineRule="auto"/>
        <w:jc w:val="both"/>
        <w:textAlignment w:val="auto"/>
        <w:rPr>
          <w:rFonts w:ascii="Times New Roman" w:eastAsiaTheme="minorHAnsi" w:hAnsi="Times New Roman" w:cs="Times New Roman"/>
          <w:kern w:val="0"/>
          <w:lang w:val="en-US" w:eastAsia="en-US" w:bidi="ar-SA"/>
        </w:rPr>
      </w:pPr>
    </w:p>
    <w:p w:rsidR="00796BE0" w:rsidRPr="00B35F01" w:rsidRDefault="00796BE0" w:rsidP="00B35F01">
      <w:pPr>
        <w:widowControl w:val="0"/>
        <w:numPr>
          <w:ilvl w:val="0"/>
          <w:numId w:val="27"/>
        </w:numPr>
        <w:tabs>
          <w:tab w:val="left" w:pos="376"/>
          <w:tab w:val="left" w:pos="9528"/>
        </w:tabs>
        <w:suppressAutoHyphens w:val="0"/>
        <w:autoSpaceDN/>
        <w:spacing w:before="2" w:line="360" w:lineRule="auto"/>
        <w:ind w:hanging="235"/>
        <w:jc w:val="both"/>
        <w:textAlignment w:val="auto"/>
        <w:outlineLvl w:val="0"/>
        <w:rPr>
          <w:rFonts w:ascii="Times New Roman" w:eastAsiaTheme="minorHAnsi" w:hAnsi="Times New Roman" w:cs="Times New Roman"/>
          <w:kern w:val="0"/>
          <w:lang w:val="en-US" w:eastAsia="en-US" w:bidi="ar-SA"/>
        </w:rPr>
      </w:pPr>
      <w:bookmarkStart w:id="10" w:name="5._Spatial_technology_for_better_Governa"/>
      <w:bookmarkEnd w:id="10"/>
      <w:r w:rsidRPr="00B35F01">
        <w:rPr>
          <w:rFonts w:ascii="Times New Roman" w:eastAsia="Verdana" w:hAnsi="Times New Roman" w:cs="Times New Roman"/>
          <w:b/>
          <w:bCs/>
          <w:spacing w:val="-2"/>
          <w:kern w:val="0"/>
          <w:highlight w:val="darkGray"/>
          <w:lang w:val="en-US" w:eastAsia="en-US" w:bidi="ar-SA"/>
        </w:rPr>
        <w:t xml:space="preserve">Spatial </w:t>
      </w:r>
      <w:r w:rsidRPr="00B35F01">
        <w:rPr>
          <w:rFonts w:ascii="Times New Roman" w:eastAsia="Verdana" w:hAnsi="Times New Roman" w:cs="Times New Roman"/>
          <w:b/>
          <w:bCs/>
          <w:spacing w:val="-1"/>
          <w:kern w:val="0"/>
          <w:highlight w:val="darkGray"/>
          <w:lang w:val="en-US" w:eastAsia="en-US" w:bidi="ar-SA"/>
        </w:rPr>
        <w:t>technology for better</w:t>
      </w:r>
      <w:r w:rsidRPr="00B35F01">
        <w:rPr>
          <w:rFonts w:ascii="Times New Roman" w:eastAsia="Verdana" w:hAnsi="Times New Roman" w:cs="Times New Roman"/>
          <w:b/>
          <w:bCs/>
          <w:spacing w:val="-3"/>
          <w:kern w:val="0"/>
          <w:highlight w:val="darkGray"/>
          <w:lang w:val="en-US" w:eastAsia="en-US" w:bidi="ar-SA"/>
        </w:rPr>
        <w:t xml:space="preserve"> </w:t>
      </w:r>
      <w:r w:rsidRPr="00B35F01">
        <w:rPr>
          <w:rFonts w:ascii="Times New Roman" w:eastAsia="Verdana" w:hAnsi="Times New Roman" w:cs="Times New Roman"/>
          <w:b/>
          <w:bCs/>
          <w:spacing w:val="-2"/>
          <w:kern w:val="0"/>
          <w:highlight w:val="darkGray"/>
          <w:lang w:val="en-US" w:eastAsia="en-US" w:bidi="ar-SA"/>
        </w:rPr>
        <w:t>Governance</w:t>
      </w:r>
      <w:r w:rsidRPr="00B35F01">
        <w:rPr>
          <w:rFonts w:ascii="Times New Roman" w:eastAsia="Verdana" w:hAnsi="Times New Roman" w:cs="Times New Roman"/>
          <w:b/>
          <w:bCs/>
          <w:kern w:val="0"/>
          <w:highlight w:val="darkGray"/>
          <w:lang w:val="en-US" w:eastAsia="en-US" w:bidi="ar-SA"/>
        </w:rPr>
        <w:t xml:space="preserve"> </w:t>
      </w:r>
      <w:r w:rsidRPr="00B35F01">
        <w:rPr>
          <w:rFonts w:ascii="Times New Roman" w:eastAsia="Verdana" w:hAnsi="Times New Roman" w:cs="Times New Roman"/>
          <w:b/>
          <w:bCs/>
          <w:kern w:val="0"/>
          <w:highlight w:val="darkGray"/>
          <w:lang w:val="en-US" w:eastAsia="en-US" w:bidi="ar-SA"/>
        </w:rPr>
        <w:tab/>
      </w:r>
    </w:p>
    <w:p w:rsidR="00796BE0" w:rsidRPr="00B35F01" w:rsidRDefault="00796BE0" w:rsidP="00B35F01">
      <w:pPr>
        <w:widowControl w:val="0"/>
        <w:numPr>
          <w:ilvl w:val="1"/>
          <w:numId w:val="27"/>
        </w:numPr>
        <w:tabs>
          <w:tab w:val="left" w:pos="1580"/>
        </w:tabs>
        <w:suppressAutoHyphens w:val="0"/>
        <w:autoSpaceDN/>
        <w:spacing w:before="61" w:line="360" w:lineRule="auto"/>
        <w:ind w:left="1080" w:hanging="580"/>
        <w:jc w:val="both"/>
        <w:textAlignment w:val="auto"/>
        <w:rPr>
          <w:rFonts w:ascii="Times New Roman" w:eastAsia="Verdana" w:hAnsi="Times New Roman" w:cs="Times New Roman"/>
          <w:kern w:val="0"/>
          <w:lang w:val="en-US" w:eastAsia="en-US" w:bidi="ar-SA"/>
        </w:rPr>
      </w:pPr>
      <w:bookmarkStart w:id="11" w:name="5.1._Need_for_GIS_data_Generation"/>
      <w:bookmarkEnd w:id="11"/>
      <w:r w:rsidRPr="00B35F01">
        <w:rPr>
          <w:rFonts w:ascii="Times New Roman" w:eastAsiaTheme="minorHAnsi" w:hAnsi="Times New Roman" w:cs="Times New Roman"/>
          <w:b/>
          <w:spacing w:val="-1"/>
          <w:kern w:val="0"/>
          <w:lang w:val="en-US" w:eastAsia="en-US" w:bidi="ar-SA"/>
        </w:rPr>
        <w:t>Need</w:t>
      </w:r>
      <w:r w:rsidRPr="00B35F01">
        <w:rPr>
          <w:rFonts w:ascii="Times New Roman" w:eastAsiaTheme="minorHAnsi" w:hAnsi="Times New Roman" w:cs="Times New Roman"/>
          <w:b/>
          <w:spacing w:val="-2"/>
          <w:kern w:val="0"/>
          <w:lang w:val="en-US" w:eastAsia="en-US" w:bidi="ar-SA"/>
        </w:rPr>
        <w:t xml:space="preserve"> </w:t>
      </w:r>
      <w:r w:rsidRPr="00B35F01">
        <w:rPr>
          <w:rFonts w:ascii="Times New Roman" w:eastAsiaTheme="minorHAnsi" w:hAnsi="Times New Roman" w:cs="Times New Roman"/>
          <w:b/>
          <w:spacing w:val="-1"/>
          <w:kern w:val="0"/>
          <w:lang w:val="en-US" w:eastAsia="en-US" w:bidi="ar-SA"/>
        </w:rPr>
        <w:t>for GIS</w:t>
      </w:r>
      <w:r w:rsidRPr="00B35F01">
        <w:rPr>
          <w:rFonts w:ascii="Times New Roman" w:eastAsiaTheme="minorHAnsi" w:hAnsi="Times New Roman" w:cs="Times New Roman"/>
          <w:b/>
          <w:spacing w:val="-2"/>
          <w:kern w:val="0"/>
          <w:lang w:val="en-US" w:eastAsia="en-US" w:bidi="ar-SA"/>
        </w:rPr>
        <w:t xml:space="preserve"> </w:t>
      </w:r>
      <w:r w:rsidRPr="00B35F01">
        <w:rPr>
          <w:rFonts w:ascii="Times New Roman" w:eastAsiaTheme="minorHAnsi" w:hAnsi="Times New Roman" w:cs="Times New Roman"/>
          <w:b/>
          <w:spacing w:val="-1"/>
          <w:kern w:val="0"/>
          <w:lang w:val="en-US" w:eastAsia="en-US" w:bidi="ar-SA"/>
        </w:rPr>
        <w:t>data</w:t>
      </w:r>
      <w:r w:rsidRPr="00B35F01">
        <w:rPr>
          <w:rFonts w:ascii="Times New Roman" w:eastAsiaTheme="minorHAnsi" w:hAnsi="Times New Roman" w:cs="Times New Roman"/>
          <w:b/>
          <w:spacing w:val="-2"/>
          <w:kern w:val="0"/>
          <w:lang w:val="en-US" w:eastAsia="en-US" w:bidi="ar-SA"/>
        </w:rPr>
        <w:t xml:space="preserve"> </w:t>
      </w:r>
      <w:r w:rsidRPr="00B35F01">
        <w:rPr>
          <w:rFonts w:ascii="Times New Roman" w:eastAsiaTheme="minorHAnsi" w:hAnsi="Times New Roman" w:cs="Times New Roman"/>
          <w:b/>
          <w:spacing w:val="-1"/>
          <w:kern w:val="0"/>
          <w:lang w:val="en-US" w:eastAsia="en-US" w:bidi="ar-SA"/>
        </w:rPr>
        <w:t>Generation</w:t>
      </w:r>
    </w:p>
    <w:p w:rsidR="00796BE0" w:rsidRPr="00B35F01" w:rsidRDefault="00796BE0" w:rsidP="00B35F01">
      <w:pPr>
        <w:widowControl w:val="0"/>
        <w:suppressAutoHyphens w:val="0"/>
        <w:autoSpaceDN/>
        <w:spacing w:line="360" w:lineRule="auto"/>
        <w:ind w:right="135" w:firstLine="50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Local</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administrative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bodies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are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always</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under</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pressure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deliver</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citizen</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services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to</w:t>
      </w:r>
      <w:r w:rsidRPr="00B35F01">
        <w:rPr>
          <w:rFonts w:ascii="Times New Roman" w:eastAsia="Verdana" w:hAnsi="Times New Roman" w:cs="Times New Roman"/>
          <w:spacing w:val="62"/>
          <w:w w:val="9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people</w:t>
      </w:r>
      <w:r w:rsidRPr="00B35F01">
        <w:rPr>
          <w:rFonts w:ascii="Times New Roman" w:eastAsia="Verdana" w:hAnsi="Times New Roman" w:cs="Times New Roman"/>
          <w:spacing w:val="1"/>
          <w:kern w:val="0"/>
          <w:lang w:val="en-US" w:eastAsia="en-US" w:bidi="ar-SA"/>
        </w:rPr>
        <w:t xml:space="preserve"> in</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timely,</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efficient</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economical</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transparent</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manner.</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application</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36"/>
          <w:w w:val="99"/>
          <w:kern w:val="0"/>
          <w:lang w:val="en-US" w:eastAsia="en-US" w:bidi="ar-SA"/>
        </w:rPr>
        <w:t xml:space="preserve"> </w:t>
      </w:r>
      <w:r w:rsidRPr="00B35F01">
        <w:rPr>
          <w:rFonts w:ascii="Times New Roman" w:eastAsia="Verdana" w:hAnsi="Times New Roman" w:cs="Times New Roman"/>
          <w:kern w:val="0"/>
          <w:lang w:val="en-US" w:eastAsia="en-US" w:bidi="ar-SA"/>
        </w:rPr>
        <w:t>information</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technology</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profound</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impact</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 xml:space="preserve">on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citizen</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service delivery.</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Various</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reforms</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of</w:t>
      </w:r>
      <w:r w:rsidRPr="00B35F01">
        <w:rPr>
          <w:rFonts w:ascii="Times New Roman" w:eastAsia="Verdana" w:hAnsi="Times New Roman" w:cs="Times New Roman"/>
          <w:spacing w:val="54"/>
          <w:w w:val="99"/>
          <w:kern w:val="0"/>
          <w:lang w:val="en-US" w:eastAsia="en-US" w:bidi="ar-SA"/>
        </w:rPr>
        <w:t xml:space="preserve"> </w:t>
      </w:r>
      <w:r w:rsidRPr="00B35F01">
        <w:rPr>
          <w:rFonts w:ascii="Times New Roman" w:eastAsia="Verdana" w:hAnsi="Times New Roman" w:cs="Times New Roman"/>
          <w:kern w:val="0"/>
          <w:lang w:val="en-US" w:eastAsia="en-US" w:bidi="ar-SA"/>
        </w:rPr>
        <w:t xml:space="preserve">the </w:t>
      </w:r>
      <w:r w:rsidRPr="00B35F01">
        <w:rPr>
          <w:rFonts w:ascii="Times New Roman" w:eastAsia="Verdana" w:hAnsi="Times New Roman" w:cs="Times New Roman"/>
          <w:spacing w:val="-1"/>
          <w:kern w:val="0"/>
          <w:lang w:val="en-US" w:eastAsia="en-US" w:bidi="ar-SA"/>
        </w:rPr>
        <w:t>government</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emphasis</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on</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adopting</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information</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technology</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practices</w:t>
      </w:r>
      <w:r w:rsidRPr="00B35F01">
        <w:rPr>
          <w:rFonts w:ascii="Times New Roman" w:eastAsia="Verdana" w:hAnsi="Times New Roman" w:cs="Times New Roman"/>
          <w:spacing w:val="1"/>
          <w:kern w:val="0"/>
          <w:lang w:val="en-US" w:eastAsia="en-US" w:bidi="ar-SA"/>
        </w:rPr>
        <w:t xml:space="preserve"> in</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kern w:val="0"/>
          <w:lang w:val="en-US" w:eastAsia="en-US" w:bidi="ar-SA"/>
        </w:rPr>
        <w:t xml:space="preserve"> planning</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67"/>
          <w:w w:val="99"/>
          <w:kern w:val="0"/>
          <w:lang w:val="en-US" w:eastAsia="en-US" w:bidi="ar-SA"/>
        </w:rPr>
        <w:t xml:space="preserve"> </w:t>
      </w:r>
      <w:r w:rsidRPr="00B35F01">
        <w:rPr>
          <w:rFonts w:ascii="Times New Roman" w:eastAsia="Verdana" w:hAnsi="Times New Roman" w:cs="Times New Roman"/>
          <w:spacing w:val="-1"/>
          <w:kern w:val="0"/>
          <w:lang w:val="en-US" w:eastAsia="en-US" w:bidi="ar-SA"/>
        </w:rPr>
        <w:t>management</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service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delivery.</w:t>
      </w:r>
    </w:p>
    <w:p w:rsidR="00796BE0" w:rsidRPr="00B35F01" w:rsidRDefault="00796BE0" w:rsidP="00B35F01">
      <w:pPr>
        <w:widowControl w:val="0"/>
        <w:suppressAutoHyphens w:val="0"/>
        <w:autoSpaceDN/>
        <w:spacing w:before="120" w:line="360" w:lineRule="auto"/>
        <w:ind w:right="137" w:firstLine="50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Lack</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updated</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data</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one</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biggest</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challenge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faced</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by</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local</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administrative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bodies</w:t>
      </w:r>
      <w:r w:rsidRPr="00B35F01">
        <w:rPr>
          <w:rFonts w:ascii="Times New Roman" w:eastAsia="Verdana" w:hAnsi="Times New Roman" w:cs="Times New Roman"/>
          <w:spacing w:val="44"/>
          <w:w w:val="99"/>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 xml:space="preserve">India. </w:t>
      </w:r>
      <w:r w:rsidRPr="00B35F01">
        <w:rPr>
          <w:rFonts w:ascii="Times New Roman" w:eastAsia="Verdana" w:hAnsi="Times New Roman" w:cs="Times New Roman"/>
          <w:spacing w:val="-1"/>
          <w:kern w:val="0"/>
          <w:lang w:val="en-US" w:eastAsia="en-US" w:bidi="ar-SA"/>
        </w:rPr>
        <w:t>Accurate</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updated</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data</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pertains to</w:t>
      </w:r>
      <w:r w:rsidRPr="00B35F01">
        <w:rPr>
          <w:rFonts w:ascii="Times New Roman" w:eastAsia="Verdana" w:hAnsi="Times New Roman" w:cs="Times New Roman"/>
          <w:spacing w:val="1"/>
          <w:kern w:val="0"/>
          <w:lang w:val="en-US" w:eastAsia="en-US" w:bidi="ar-SA"/>
        </w:rPr>
        <w:t xml:space="preserve"> the</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socio-economic</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factors,</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utilities,</w:t>
      </w:r>
      <w:r w:rsidRPr="00B35F01">
        <w:rPr>
          <w:rFonts w:ascii="Times New Roman" w:eastAsia="Verdana" w:hAnsi="Times New Roman" w:cs="Times New Roman"/>
          <w:spacing w:val="49"/>
          <w:w w:val="99"/>
          <w:kern w:val="0"/>
          <w:lang w:val="en-US" w:eastAsia="en-US" w:bidi="ar-SA"/>
        </w:rPr>
        <w:t xml:space="preserve"> </w:t>
      </w:r>
      <w:r w:rsidRPr="00B35F01">
        <w:rPr>
          <w:rFonts w:ascii="Times New Roman" w:eastAsia="Verdana" w:hAnsi="Times New Roman" w:cs="Times New Roman"/>
          <w:kern w:val="0"/>
          <w:lang w:val="en-US" w:eastAsia="en-US" w:bidi="ar-SA"/>
        </w:rPr>
        <w:t>transportation</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network</w:t>
      </w:r>
      <w:bookmarkStart w:id="12" w:name="_GoBack"/>
      <w:bookmarkEnd w:id="12"/>
      <w:r w:rsidRPr="00B35F01">
        <w:rPr>
          <w:rFonts w:ascii="Times New Roman" w:eastAsia="Verdana" w:hAnsi="Times New Roman" w:cs="Times New Roman"/>
          <w:spacing w:val="-1"/>
          <w:kern w:val="0"/>
          <w:lang w:val="en-US" w:eastAsia="en-US" w:bidi="ar-SA"/>
        </w:rPr>
        <w:t>s,</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natural</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resources</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are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basic</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need</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of</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various</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departments</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local</w:t>
      </w:r>
      <w:r w:rsidRPr="00B35F01">
        <w:rPr>
          <w:rFonts w:ascii="Times New Roman" w:eastAsia="Verdana" w:hAnsi="Times New Roman" w:cs="Times New Roman"/>
          <w:spacing w:val="74"/>
          <w:w w:val="99"/>
          <w:kern w:val="0"/>
          <w:lang w:val="en-US" w:eastAsia="en-US" w:bidi="ar-SA"/>
        </w:rPr>
        <w:t xml:space="preserve"> </w:t>
      </w:r>
      <w:r w:rsidRPr="00B35F01">
        <w:rPr>
          <w:rFonts w:ascii="Times New Roman" w:eastAsia="Verdana" w:hAnsi="Times New Roman" w:cs="Times New Roman"/>
          <w:kern w:val="0"/>
          <w:lang w:val="en-US" w:eastAsia="en-US" w:bidi="ar-SA"/>
        </w:rPr>
        <w:t>administrative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bodies</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better</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planning</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and</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delivery</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services.</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lack</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this</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data</w:t>
      </w:r>
      <w:r w:rsidRPr="00B35F01">
        <w:rPr>
          <w:rFonts w:ascii="Times New Roman" w:eastAsia="Verdana" w:hAnsi="Times New Roman" w:cs="Times New Roman"/>
          <w:spacing w:val="62"/>
          <w:w w:val="99"/>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38"/>
          <w:kern w:val="0"/>
          <w:lang w:val="en-US" w:eastAsia="en-US" w:bidi="ar-SA"/>
        </w:rPr>
        <w:t xml:space="preserve"> </w:t>
      </w:r>
      <w:r w:rsidRPr="00B35F01">
        <w:rPr>
          <w:rFonts w:ascii="Times New Roman" w:eastAsia="Verdana" w:hAnsi="Times New Roman" w:cs="Times New Roman"/>
          <w:kern w:val="0"/>
          <w:lang w:val="en-US" w:eastAsia="en-US" w:bidi="ar-SA"/>
        </w:rPr>
        <w:t>leads</w:t>
      </w:r>
      <w:r w:rsidRPr="00B35F01">
        <w:rPr>
          <w:rFonts w:ascii="Times New Roman" w:eastAsia="Verdana" w:hAnsi="Times New Roman" w:cs="Times New Roman"/>
          <w:spacing w:val="37"/>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36"/>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36"/>
          <w:kern w:val="0"/>
          <w:lang w:val="en-US" w:eastAsia="en-US" w:bidi="ar-SA"/>
        </w:rPr>
        <w:t xml:space="preserve"> </w:t>
      </w:r>
      <w:r w:rsidRPr="00B35F01">
        <w:rPr>
          <w:rFonts w:ascii="Times New Roman" w:eastAsia="Verdana" w:hAnsi="Times New Roman" w:cs="Times New Roman"/>
          <w:kern w:val="0"/>
          <w:lang w:val="en-US" w:eastAsia="en-US" w:bidi="ar-SA"/>
        </w:rPr>
        <w:t>partial</w:t>
      </w:r>
      <w:r w:rsidRPr="00B35F01">
        <w:rPr>
          <w:rFonts w:ascii="Times New Roman" w:eastAsia="Verdana" w:hAnsi="Times New Roman" w:cs="Times New Roman"/>
          <w:spacing w:val="40"/>
          <w:kern w:val="0"/>
          <w:lang w:val="en-US" w:eastAsia="en-US" w:bidi="ar-SA"/>
        </w:rPr>
        <w:t xml:space="preserve"> </w:t>
      </w:r>
      <w:r w:rsidRPr="00B35F01">
        <w:rPr>
          <w:rFonts w:ascii="Times New Roman" w:eastAsia="Verdana" w:hAnsi="Times New Roman" w:cs="Times New Roman"/>
          <w:spacing w:val="-1"/>
          <w:kern w:val="0"/>
          <w:lang w:val="en-US" w:eastAsia="en-US" w:bidi="ar-SA"/>
        </w:rPr>
        <w:t>or</w:t>
      </w:r>
      <w:r w:rsidRPr="00B35F01">
        <w:rPr>
          <w:rFonts w:ascii="Times New Roman" w:eastAsia="Verdana" w:hAnsi="Times New Roman" w:cs="Times New Roman"/>
          <w:spacing w:val="37"/>
          <w:kern w:val="0"/>
          <w:lang w:val="en-US" w:eastAsia="en-US" w:bidi="ar-SA"/>
        </w:rPr>
        <w:t xml:space="preserve"> </w:t>
      </w:r>
      <w:r w:rsidRPr="00B35F01">
        <w:rPr>
          <w:rFonts w:ascii="Times New Roman" w:eastAsia="Verdana" w:hAnsi="Times New Roman" w:cs="Times New Roman"/>
          <w:spacing w:val="-1"/>
          <w:kern w:val="0"/>
          <w:lang w:val="en-US" w:eastAsia="en-US" w:bidi="ar-SA"/>
        </w:rPr>
        <w:t>total</w:t>
      </w:r>
      <w:r w:rsidRPr="00B35F01">
        <w:rPr>
          <w:rFonts w:ascii="Times New Roman" w:eastAsia="Verdana" w:hAnsi="Times New Roman" w:cs="Times New Roman"/>
          <w:spacing w:val="41"/>
          <w:kern w:val="0"/>
          <w:lang w:val="en-US" w:eastAsia="en-US" w:bidi="ar-SA"/>
        </w:rPr>
        <w:t xml:space="preserve"> </w:t>
      </w:r>
      <w:r w:rsidRPr="00B35F01">
        <w:rPr>
          <w:rFonts w:ascii="Times New Roman" w:eastAsia="Verdana" w:hAnsi="Times New Roman" w:cs="Times New Roman"/>
          <w:spacing w:val="-1"/>
          <w:kern w:val="0"/>
          <w:lang w:val="en-US" w:eastAsia="en-US" w:bidi="ar-SA"/>
        </w:rPr>
        <w:t>failure</w:t>
      </w:r>
      <w:r w:rsidRPr="00B35F01">
        <w:rPr>
          <w:rFonts w:ascii="Times New Roman" w:eastAsia="Verdana" w:hAnsi="Times New Roman" w:cs="Times New Roman"/>
          <w:spacing w:val="35"/>
          <w:kern w:val="0"/>
          <w:lang w:val="en-US" w:eastAsia="en-US" w:bidi="ar-SA"/>
        </w:rPr>
        <w:t xml:space="preserve"> </w:t>
      </w:r>
      <w:r w:rsidRPr="00B35F01">
        <w:rPr>
          <w:rFonts w:ascii="Times New Roman" w:eastAsia="Verdana" w:hAnsi="Times New Roman" w:cs="Times New Roman"/>
          <w:kern w:val="0"/>
          <w:lang w:val="en-US" w:eastAsia="en-US" w:bidi="ar-SA"/>
        </w:rPr>
        <w:t>of</w:t>
      </w:r>
      <w:r w:rsidRPr="00B35F01">
        <w:rPr>
          <w:rFonts w:ascii="Times New Roman" w:eastAsia="Verdana" w:hAnsi="Times New Roman" w:cs="Times New Roman"/>
          <w:spacing w:val="37"/>
          <w:kern w:val="0"/>
          <w:lang w:val="en-US" w:eastAsia="en-US" w:bidi="ar-SA"/>
        </w:rPr>
        <w:t xml:space="preserve"> </w:t>
      </w:r>
      <w:r w:rsidRPr="00B35F01">
        <w:rPr>
          <w:rFonts w:ascii="Times New Roman" w:eastAsia="Verdana" w:hAnsi="Times New Roman" w:cs="Times New Roman"/>
          <w:kern w:val="0"/>
          <w:lang w:val="en-US" w:eastAsia="en-US" w:bidi="ar-SA"/>
        </w:rPr>
        <w:t>project</w:t>
      </w:r>
      <w:r w:rsidRPr="00B35F01">
        <w:rPr>
          <w:rFonts w:ascii="Times New Roman" w:eastAsia="Verdana" w:hAnsi="Times New Roman" w:cs="Times New Roman"/>
          <w:spacing w:val="38"/>
          <w:kern w:val="0"/>
          <w:lang w:val="en-US" w:eastAsia="en-US" w:bidi="ar-SA"/>
        </w:rPr>
        <w:t xml:space="preserve"> </w:t>
      </w:r>
      <w:r w:rsidRPr="00B35F01">
        <w:rPr>
          <w:rFonts w:ascii="Times New Roman" w:eastAsia="Verdana" w:hAnsi="Times New Roman" w:cs="Times New Roman"/>
          <w:kern w:val="0"/>
          <w:lang w:val="en-US" w:eastAsia="en-US" w:bidi="ar-SA"/>
        </w:rPr>
        <w:t>implementation</w:t>
      </w:r>
      <w:r w:rsidRPr="00B35F01">
        <w:rPr>
          <w:rFonts w:ascii="Times New Roman" w:eastAsia="Verdana" w:hAnsi="Times New Roman" w:cs="Times New Roman"/>
          <w:spacing w:val="38"/>
          <w:kern w:val="0"/>
          <w:lang w:val="en-US" w:eastAsia="en-US" w:bidi="ar-SA"/>
        </w:rPr>
        <w:t xml:space="preserve"> </w:t>
      </w:r>
      <w:r w:rsidRPr="00B35F01">
        <w:rPr>
          <w:rFonts w:ascii="Times New Roman" w:eastAsia="Verdana" w:hAnsi="Times New Roman" w:cs="Times New Roman"/>
          <w:kern w:val="0"/>
          <w:lang w:val="en-US" w:eastAsia="en-US" w:bidi="ar-SA"/>
        </w:rPr>
        <w:t>as</w:t>
      </w:r>
      <w:r w:rsidRPr="00B35F01">
        <w:rPr>
          <w:rFonts w:ascii="Times New Roman" w:eastAsia="Verdana" w:hAnsi="Times New Roman" w:cs="Times New Roman"/>
          <w:spacing w:val="37"/>
          <w:kern w:val="0"/>
          <w:lang w:val="en-US" w:eastAsia="en-US" w:bidi="ar-SA"/>
        </w:rPr>
        <w:t xml:space="preserve"> </w:t>
      </w:r>
      <w:r w:rsidRPr="00B35F01">
        <w:rPr>
          <w:rFonts w:ascii="Times New Roman" w:eastAsia="Verdana" w:hAnsi="Times New Roman" w:cs="Times New Roman"/>
          <w:kern w:val="0"/>
          <w:lang w:val="en-US" w:eastAsia="en-US" w:bidi="ar-SA"/>
        </w:rPr>
        <w:t>well</w:t>
      </w:r>
      <w:r w:rsidRPr="00B35F01">
        <w:rPr>
          <w:rFonts w:ascii="Times New Roman" w:eastAsia="Verdana" w:hAnsi="Times New Roman" w:cs="Times New Roman"/>
          <w:spacing w:val="40"/>
          <w:kern w:val="0"/>
          <w:lang w:val="en-US" w:eastAsia="en-US" w:bidi="ar-SA"/>
        </w:rPr>
        <w:t xml:space="preserve"> </w:t>
      </w:r>
      <w:r w:rsidRPr="00B35F01">
        <w:rPr>
          <w:rFonts w:ascii="Times New Roman" w:eastAsia="Verdana" w:hAnsi="Times New Roman" w:cs="Times New Roman"/>
          <w:kern w:val="0"/>
          <w:lang w:val="en-US" w:eastAsia="en-US" w:bidi="ar-SA"/>
        </w:rPr>
        <w:t>as</w:t>
      </w:r>
      <w:r w:rsidRPr="00B35F01">
        <w:rPr>
          <w:rFonts w:ascii="Times New Roman" w:eastAsia="Verdana" w:hAnsi="Times New Roman" w:cs="Times New Roman"/>
          <w:spacing w:val="3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35"/>
          <w:kern w:val="0"/>
          <w:lang w:val="en-US" w:eastAsia="en-US" w:bidi="ar-SA"/>
        </w:rPr>
        <w:t xml:space="preserve"> </w:t>
      </w:r>
      <w:r w:rsidRPr="00B35F01">
        <w:rPr>
          <w:rFonts w:ascii="Times New Roman" w:eastAsia="Verdana" w:hAnsi="Times New Roman" w:cs="Times New Roman"/>
          <w:spacing w:val="-1"/>
          <w:kern w:val="0"/>
          <w:lang w:val="en-US" w:eastAsia="en-US" w:bidi="ar-SA"/>
        </w:rPr>
        <w:t>service</w:t>
      </w:r>
      <w:r w:rsidRPr="00B35F01">
        <w:rPr>
          <w:rFonts w:ascii="Times New Roman" w:eastAsia="Verdana" w:hAnsi="Times New Roman" w:cs="Times New Roman"/>
          <w:spacing w:val="62"/>
          <w:w w:val="99"/>
          <w:kern w:val="0"/>
          <w:lang w:val="en-US" w:eastAsia="en-US" w:bidi="ar-SA"/>
        </w:rPr>
        <w:t xml:space="preserve"> </w:t>
      </w:r>
      <w:r w:rsidRPr="00B35F01">
        <w:rPr>
          <w:rFonts w:ascii="Times New Roman" w:eastAsia="Verdana" w:hAnsi="Times New Roman" w:cs="Times New Roman"/>
          <w:spacing w:val="-1"/>
          <w:kern w:val="0"/>
          <w:lang w:val="en-US" w:eastAsia="en-US" w:bidi="ar-SA"/>
        </w:rPr>
        <w:t>delivery.</w:t>
      </w:r>
    </w:p>
    <w:p w:rsidR="00796BE0" w:rsidRDefault="00796BE0" w:rsidP="00B35F01">
      <w:pPr>
        <w:widowControl w:val="0"/>
        <w:suppressAutoHyphens w:val="0"/>
        <w:autoSpaceDN/>
        <w:spacing w:before="117" w:line="360" w:lineRule="auto"/>
        <w:ind w:right="137" w:firstLine="499"/>
        <w:jc w:val="both"/>
        <w:textAlignment w:val="auto"/>
        <w:rPr>
          <w:rFonts w:ascii="Times New Roman" w:eastAsia="Verdana" w:hAnsi="Times New Roman" w:cs="Times New Roman"/>
          <w:spacing w:val="-1"/>
          <w:kern w:val="0"/>
          <w:lang w:val="en-US" w:eastAsia="en-US" w:bidi="ar-SA"/>
        </w:rPr>
      </w:pPr>
      <w:r w:rsidRPr="00B35F01">
        <w:rPr>
          <w:rFonts w:ascii="Times New Roman" w:eastAsia="Verdana" w:hAnsi="Times New Roman" w:cs="Times New Roman"/>
          <w:kern w:val="0"/>
          <w:lang w:val="en-US" w:eastAsia="en-US" w:bidi="ar-SA"/>
        </w:rPr>
        <w:t>Geographic</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Information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System</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(GIS)</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id</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found</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provide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an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integrated</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solution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for</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all</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these</w:t>
      </w:r>
      <w:r w:rsidRPr="00B35F01">
        <w:rPr>
          <w:rFonts w:ascii="Times New Roman" w:eastAsia="Verdana" w:hAnsi="Times New Roman" w:cs="Times New Roman"/>
          <w:spacing w:val="73"/>
          <w:w w:val="99"/>
          <w:kern w:val="0"/>
          <w:lang w:val="en-US" w:eastAsia="en-US" w:bidi="ar-SA"/>
        </w:rPr>
        <w:t xml:space="preserve"> </w:t>
      </w:r>
      <w:r w:rsidRPr="00B35F01">
        <w:rPr>
          <w:rFonts w:ascii="Times New Roman" w:eastAsia="Verdana" w:hAnsi="Times New Roman" w:cs="Times New Roman"/>
          <w:spacing w:val="-1"/>
          <w:kern w:val="0"/>
          <w:lang w:val="en-US" w:eastAsia="en-US" w:bidi="ar-SA"/>
        </w:rPr>
        <w:t>changes.</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GIS</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got</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capability</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capturing</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any</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location</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based</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as</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well</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as</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attribute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data</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46"/>
          <w:w w:val="99"/>
          <w:kern w:val="0"/>
          <w:lang w:val="en-US" w:eastAsia="en-US" w:bidi="ar-SA"/>
        </w:rPr>
        <w:t xml:space="preserve"> </w:t>
      </w:r>
      <w:r w:rsidRPr="00B35F01">
        <w:rPr>
          <w:rFonts w:ascii="Times New Roman" w:eastAsia="Verdana" w:hAnsi="Times New Roman" w:cs="Times New Roman"/>
          <w:spacing w:val="-1"/>
          <w:kern w:val="0"/>
          <w:lang w:val="en-US" w:eastAsia="en-US" w:bidi="ar-SA"/>
        </w:rPr>
        <w:t>integrate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it</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single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digital</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platform.</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This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bring</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all</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data</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s</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single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umbrella</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system.</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These</w:t>
      </w:r>
      <w:r w:rsidRPr="00B35F01">
        <w:rPr>
          <w:rFonts w:ascii="Times New Roman" w:eastAsia="Verdana" w:hAnsi="Times New Roman" w:cs="Times New Roman"/>
          <w:spacing w:val="75"/>
          <w:w w:val="99"/>
          <w:kern w:val="0"/>
          <w:lang w:val="en-US" w:eastAsia="en-US" w:bidi="ar-SA"/>
        </w:rPr>
        <w:t xml:space="preserve"> </w:t>
      </w:r>
      <w:r w:rsidRPr="00B35F01">
        <w:rPr>
          <w:rFonts w:ascii="Times New Roman" w:eastAsia="Verdana" w:hAnsi="Times New Roman" w:cs="Times New Roman"/>
          <w:kern w:val="0"/>
          <w:lang w:val="en-US" w:eastAsia="en-US" w:bidi="ar-SA"/>
        </w:rPr>
        <w:t>data</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20"/>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20"/>
          <w:kern w:val="0"/>
          <w:lang w:val="en-US" w:eastAsia="en-US" w:bidi="ar-SA"/>
        </w:rPr>
        <w:t xml:space="preserve"> </w:t>
      </w:r>
      <w:r w:rsidRPr="00B35F01">
        <w:rPr>
          <w:rFonts w:ascii="Times New Roman" w:eastAsia="Verdana" w:hAnsi="Times New Roman" w:cs="Times New Roman"/>
          <w:spacing w:val="-1"/>
          <w:kern w:val="0"/>
          <w:lang w:val="en-US" w:eastAsia="en-US" w:bidi="ar-SA"/>
        </w:rPr>
        <w:t>stored</w:t>
      </w:r>
      <w:r w:rsidRPr="00B35F01">
        <w:rPr>
          <w:rFonts w:ascii="Times New Roman" w:eastAsia="Verdana" w:hAnsi="Times New Roman" w:cs="Times New Roman"/>
          <w:spacing w:val="21"/>
          <w:kern w:val="0"/>
          <w:lang w:val="en-US" w:eastAsia="en-US" w:bidi="ar-SA"/>
        </w:rPr>
        <w:t xml:space="preserve"> </w:t>
      </w:r>
      <w:r w:rsidRPr="00B35F01">
        <w:rPr>
          <w:rFonts w:ascii="Times New Roman" w:eastAsia="Verdana" w:hAnsi="Times New Roman" w:cs="Times New Roman"/>
          <w:kern w:val="0"/>
          <w:lang w:val="en-US" w:eastAsia="en-US" w:bidi="ar-SA"/>
        </w:rPr>
        <w:t>centrally</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with</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1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local</w:t>
      </w:r>
      <w:r w:rsidRPr="00B35F01">
        <w:rPr>
          <w:rFonts w:ascii="Times New Roman" w:eastAsia="Verdana" w:hAnsi="Times New Roman" w:cs="Times New Roman"/>
          <w:spacing w:val="19"/>
          <w:kern w:val="0"/>
          <w:lang w:val="en-US" w:eastAsia="en-US" w:bidi="ar-SA"/>
        </w:rPr>
        <w:t xml:space="preserve"> </w:t>
      </w:r>
      <w:r w:rsidRPr="00B35F01">
        <w:rPr>
          <w:rFonts w:ascii="Times New Roman" w:eastAsia="Verdana" w:hAnsi="Times New Roman" w:cs="Times New Roman"/>
          <w:spacing w:val="-1"/>
          <w:kern w:val="0"/>
          <w:lang w:val="en-US" w:eastAsia="en-US" w:bidi="ar-SA"/>
        </w:rPr>
        <w:t>body</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so</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that</w:t>
      </w:r>
      <w:r w:rsidRPr="00B35F01">
        <w:rPr>
          <w:rFonts w:ascii="Times New Roman" w:eastAsia="Verdana" w:hAnsi="Times New Roman" w:cs="Times New Roman"/>
          <w:spacing w:val="19"/>
          <w:kern w:val="0"/>
          <w:lang w:val="en-US" w:eastAsia="en-US" w:bidi="ar-SA"/>
        </w:rPr>
        <w:t xml:space="preserve"> </w:t>
      </w:r>
      <w:r w:rsidRPr="00B35F01">
        <w:rPr>
          <w:rFonts w:ascii="Times New Roman" w:eastAsia="Verdana" w:hAnsi="Times New Roman" w:cs="Times New Roman"/>
          <w:spacing w:val="1"/>
          <w:kern w:val="0"/>
          <w:lang w:val="en-US" w:eastAsia="en-US" w:bidi="ar-SA"/>
        </w:rPr>
        <w:t>it</w:t>
      </w:r>
      <w:r w:rsidRPr="00B35F01">
        <w:rPr>
          <w:rFonts w:ascii="Times New Roman" w:eastAsia="Verdana" w:hAnsi="Times New Roman" w:cs="Times New Roman"/>
          <w:spacing w:val="19"/>
          <w:kern w:val="0"/>
          <w:lang w:val="en-US" w:eastAsia="en-US" w:bidi="ar-SA"/>
        </w:rPr>
        <w:t xml:space="preserve"> </w:t>
      </w:r>
      <w:r w:rsidRPr="00B35F01">
        <w:rPr>
          <w:rFonts w:ascii="Times New Roman" w:eastAsia="Verdana" w:hAnsi="Times New Roman" w:cs="Times New Roman"/>
          <w:kern w:val="0"/>
          <w:lang w:val="en-US" w:eastAsia="en-US" w:bidi="ar-SA"/>
        </w:rPr>
        <w:t>will</w:t>
      </w:r>
      <w:r w:rsidRPr="00B35F01">
        <w:rPr>
          <w:rFonts w:ascii="Times New Roman" w:eastAsia="Verdana" w:hAnsi="Times New Roman" w:cs="Times New Roman"/>
          <w:spacing w:val="21"/>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accessible</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spacing w:val="-1"/>
          <w:kern w:val="0"/>
          <w:lang w:val="en-US" w:eastAsia="en-US" w:bidi="ar-SA"/>
        </w:rPr>
        <w:t>for</w:t>
      </w:r>
      <w:r w:rsidRPr="00B35F01">
        <w:rPr>
          <w:rFonts w:ascii="Times New Roman" w:eastAsia="Verdana" w:hAnsi="Times New Roman" w:cs="Times New Roman"/>
          <w:spacing w:val="20"/>
          <w:kern w:val="0"/>
          <w:lang w:val="en-US" w:eastAsia="en-US" w:bidi="ar-SA"/>
        </w:rPr>
        <w:t xml:space="preserve"> </w:t>
      </w:r>
      <w:r w:rsidRPr="00B35F01">
        <w:rPr>
          <w:rFonts w:ascii="Times New Roman" w:eastAsia="Verdana" w:hAnsi="Times New Roman" w:cs="Times New Roman"/>
          <w:kern w:val="0"/>
          <w:lang w:val="en-US" w:eastAsia="en-US" w:bidi="ar-SA"/>
        </w:rPr>
        <w:t>various</w:t>
      </w:r>
      <w:r w:rsidRPr="00B35F01">
        <w:rPr>
          <w:rFonts w:ascii="Times New Roman" w:eastAsia="Verdana" w:hAnsi="Times New Roman" w:cs="Times New Roman"/>
          <w:spacing w:val="36"/>
          <w:w w:val="99"/>
          <w:kern w:val="0"/>
          <w:lang w:val="en-US" w:eastAsia="en-US" w:bidi="ar-SA"/>
        </w:rPr>
        <w:t xml:space="preserve"> </w:t>
      </w:r>
      <w:r w:rsidRPr="00B35F01">
        <w:rPr>
          <w:rFonts w:ascii="Times New Roman" w:eastAsia="Verdana" w:hAnsi="Times New Roman" w:cs="Times New Roman"/>
          <w:spacing w:val="-1"/>
          <w:kern w:val="0"/>
          <w:lang w:val="en-US" w:eastAsia="en-US" w:bidi="ar-SA"/>
        </w:rPr>
        <w:t>departments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depending</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on</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their</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requirements.</w:t>
      </w:r>
      <w:r w:rsidRPr="00B35F01">
        <w:rPr>
          <w:rFonts w:ascii="Times New Roman" w:eastAsia="Verdana" w:hAnsi="Times New Roman" w:cs="Times New Roman"/>
          <w:spacing w:val="56"/>
          <w:kern w:val="0"/>
          <w:lang w:val="en-US" w:eastAsia="en-US" w:bidi="ar-SA"/>
        </w:rPr>
        <w:t xml:space="preserve"> </w:t>
      </w:r>
      <w:r w:rsidRPr="00B35F01">
        <w:rPr>
          <w:rFonts w:ascii="Times New Roman" w:eastAsia="Verdana" w:hAnsi="Times New Roman" w:cs="Times New Roman"/>
          <w:spacing w:val="-1"/>
          <w:kern w:val="0"/>
          <w:lang w:val="en-US" w:eastAsia="en-US" w:bidi="ar-SA"/>
        </w:rPr>
        <w:t>Secure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Web-based</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solutions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will</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help</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further</w:t>
      </w:r>
      <w:r w:rsidRPr="00B35F01">
        <w:rPr>
          <w:rFonts w:ascii="Times New Roman" w:eastAsia="Verdana" w:hAnsi="Times New Roman" w:cs="Times New Roman"/>
          <w:spacing w:val="97"/>
          <w:w w:val="99"/>
          <w:kern w:val="0"/>
          <w:lang w:val="en-US" w:eastAsia="en-US" w:bidi="ar-SA"/>
        </w:rPr>
        <w:t xml:space="preserve"> </w:t>
      </w:r>
      <w:r w:rsidRPr="00B35F01">
        <w:rPr>
          <w:rFonts w:ascii="Times New Roman" w:eastAsia="Verdana" w:hAnsi="Times New Roman" w:cs="Times New Roman"/>
          <w:spacing w:val="1"/>
          <w:kern w:val="0"/>
          <w:lang w:val="en-US" w:eastAsia="en-US" w:bidi="ar-SA"/>
        </w:rPr>
        <w:t>if</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same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data</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be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accessed</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by</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authorities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situated</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at</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different</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locations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across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64"/>
          <w:w w:val="99"/>
          <w:kern w:val="0"/>
          <w:lang w:val="en-US" w:eastAsia="en-US" w:bidi="ar-SA"/>
        </w:rPr>
        <w:t xml:space="preserve"> </w:t>
      </w:r>
      <w:r w:rsidRPr="00B35F01">
        <w:rPr>
          <w:rFonts w:ascii="Times New Roman" w:eastAsia="Verdana" w:hAnsi="Times New Roman" w:cs="Times New Roman"/>
          <w:kern w:val="0"/>
          <w:lang w:val="en-US" w:eastAsia="en-US" w:bidi="ar-SA"/>
        </w:rPr>
        <w:t>local</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body</w:t>
      </w:r>
    </w:p>
    <w:p w:rsidR="00B35F01" w:rsidRPr="00B35F01" w:rsidRDefault="00B35F01" w:rsidP="00B35F01">
      <w:pPr>
        <w:widowControl w:val="0"/>
        <w:suppressAutoHyphens w:val="0"/>
        <w:autoSpaceDN/>
        <w:spacing w:before="117" w:line="360" w:lineRule="auto"/>
        <w:ind w:right="137" w:firstLine="499"/>
        <w:jc w:val="both"/>
        <w:textAlignment w:val="auto"/>
        <w:rPr>
          <w:rFonts w:ascii="Times New Roman" w:eastAsia="Verdana" w:hAnsi="Times New Roman" w:cs="Times New Roman"/>
          <w:kern w:val="0"/>
          <w:lang w:val="en-US" w:eastAsia="en-US" w:bidi="ar-SA"/>
        </w:rPr>
      </w:pPr>
    </w:p>
    <w:p w:rsidR="00796BE0" w:rsidRPr="00B35F01" w:rsidRDefault="00796BE0" w:rsidP="00B35F01">
      <w:pPr>
        <w:widowControl w:val="0"/>
        <w:numPr>
          <w:ilvl w:val="0"/>
          <w:numId w:val="25"/>
        </w:numPr>
        <w:tabs>
          <w:tab w:val="left" w:pos="860"/>
        </w:tabs>
        <w:suppressAutoHyphens w:val="0"/>
        <w:autoSpaceDN/>
        <w:spacing w:before="122"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Better</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quality</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fast</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decision</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making</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process</w:t>
      </w:r>
    </w:p>
    <w:p w:rsidR="00796BE0" w:rsidRPr="00B35F01" w:rsidRDefault="00796BE0" w:rsidP="00B35F01">
      <w:pPr>
        <w:widowControl w:val="0"/>
        <w:numPr>
          <w:ilvl w:val="0"/>
          <w:numId w:val="25"/>
        </w:numPr>
        <w:tabs>
          <w:tab w:val="left" w:pos="860"/>
        </w:tabs>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Reducing</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administrative</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expense</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efficient</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e-governance</w:t>
      </w:r>
    </w:p>
    <w:p w:rsidR="00796BE0" w:rsidRPr="00B35F01" w:rsidRDefault="00796BE0" w:rsidP="00B35F01">
      <w:pPr>
        <w:widowControl w:val="0"/>
        <w:numPr>
          <w:ilvl w:val="0"/>
          <w:numId w:val="25"/>
        </w:numPr>
        <w:tabs>
          <w:tab w:val="left" w:pos="860"/>
        </w:tabs>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Planning</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spacing w:val="-1"/>
          <w:kern w:val="0"/>
          <w:lang w:val="en-US" w:eastAsia="en-US" w:bidi="ar-SA"/>
        </w:rPr>
        <w:t>development</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activities</w:t>
      </w:r>
    </w:p>
    <w:p w:rsidR="00796BE0" w:rsidRPr="00B35F01" w:rsidRDefault="00796BE0" w:rsidP="00B35F01">
      <w:pPr>
        <w:widowControl w:val="0"/>
        <w:numPr>
          <w:ilvl w:val="0"/>
          <w:numId w:val="25"/>
        </w:numPr>
        <w:tabs>
          <w:tab w:val="left" w:pos="860"/>
        </w:tabs>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Land</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use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Planning</w:t>
      </w:r>
    </w:p>
    <w:p w:rsidR="00796BE0" w:rsidRPr="00B35F01" w:rsidRDefault="00796BE0" w:rsidP="00B35F01">
      <w:pPr>
        <w:widowControl w:val="0"/>
        <w:numPr>
          <w:ilvl w:val="0"/>
          <w:numId w:val="25"/>
        </w:numPr>
        <w:tabs>
          <w:tab w:val="left" w:pos="860"/>
        </w:tabs>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Environmental</w:t>
      </w:r>
      <w:r w:rsidRPr="00B35F01">
        <w:rPr>
          <w:rFonts w:ascii="Times New Roman" w:eastAsia="Verdana" w:hAnsi="Times New Roman" w:cs="Times New Roman"/>
          <w:spacing w:val="-22"/>
          <w:kern w:val="0"/>
          <w:lang w:val="en-US" w:eastAsia="en-US" w:bidi="ar-SA"/>
        </w:rPr>
        <w:t xml:space="preserve"> </w:t>
      </w:r>
      <w:r w:rsidRPr="00B35F01">
        <w:rPr>
          <w:rFonts w:ascii="Times New Roman" w:eastAsia="Verdana" w:hAnsi="Times New Roman" w:cs="Times New Roman"/>
          <w:kern w:val="0"/>
          <w:lang w:val="en-US" w:eastAsia="en-US" w:bidi="ar-SA"/>
        </w:rPr>
        <w:t>Planning</w:t>
      </w:r>
    </w:p>
    <w:p w:rsidR="00796BE0" w:rsidRPr="00B35F01" w:rsidRDefault="00796BE0" w:rsidP="00B35F01">
      <w:pPr>
        <w:widowControl w:val="0"/>
        <w:numPr>
          <w:ilvl w:val="1"/>
          <w:numId w:val="27"/>
        </w:numPr>
        <w:tabs>
          <w:tab w:val="left" w:pos="1079"/>
          <w:tab w:val="left" w:pos="1580"/>
        </w:tabs>
        <w:suppressAutoHyphens w:val="0"/>
        <w:autoSpaceDN/>
        <w:spacing w:before="61" w:line="360" w:lineRule="auto"/>
        <w:ind w:right="2461" w:hanging="1079"/>
        <w:jc w:val="both"/>
        <w:textAlignment w:val="auto"/>
        <w:outlineLvl w:val="0"/>
        <w:rPr>
          <w:rFonts w:ascii="Times New Roman" w:eastAsia="Verdana" w:hAnsi="Times New Roman" w:cs="Times New Roman"/>
          <w:kern w:val="0"/>
          <w:lang w:val="en-US" w:eastAsia="en-US" w:bidi="ar-SA"/>
        </w:rPr>
      </w:pPr>
      <w:bookmarkStart w:id="13" w:name="5.2._Geographic_Information_System:_Sour"/>
      <w:bookmarkEnd w:id="13"/>
      <w:r w:rsidRPr="00B35F01">
        <w:rPr>
          <w:rFonts w:ascii="Times New Roman" w:eastAsia="Verdana" w:hAnsi="Times New Roman" w:cs="Times New Roman"/>
          <w:b/>
          <w:bCs/>
          <w:spacing w:val="-1"/>
          <w:kern w:val="0"/>
          <w:lang w:val="en-US" w:eastAsia="en-US" w:bidi="ar-SA"/>
        </w:rPr>
        <w:t>Geographic</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Information</w:t>
      </w:r>
      <w:r w:rsidRPr="00B35F01">
        <w:rPr>
          <w:rFonts w:ascii="Times New Roman" w:eastAsia="Verdana" w:hAnsi="Times New Roman" w:cs="Times New Roman"/>
          <w:b/>
          <w:bCs/>
          <w:kern w:val="0"/>
          <w:lang w:val="en-US" w:eastAsia="en-US" w:bidi="ar-SA"/>
        </w:rPr>
        <w:t xml:space="preserve"> </w:t>
      </w:r>
      <w:r w:rsidRPr="00B35F01">
        <w:rPr>
          <w:rFonts w:ascii="Times New Roman" w:eastAsia="Verdana" w:hAnsi="Times New Roman" w:cs="Times New Roman"/>
          <w:b/>
          <w:bCs/>
          <w:spacing w:val="-1"/>
          <w:kern w:val="0"/>
          <w:lang w:val="en-US" w:eastAsia="en-US" w:bidi="ar-SA"/>
        </w:rPr>
        <w:t xml:space="preserve">System: </w:t>
      </w:r>
      <w:r w:rsidRPr="00B35F01">
        <w:rPr>
          <w:rFonts w:ascii="Times New Roman" w:eastAsia="Verdana" w:hAnsi="Times New Roman" w:cs="Times New Roman"/>
          <w:b/>
          <w:bCs/>
          <w:spacing w:val="-2"/>
          <w:kern w:val="0"/>
          <w:lang w:val="en-US" w:eastAsia="en-US" w:bidi="ar-SA"/>
        </w:rPr>
        <w:t>Sources</w:t>
      </w:r>
    </w:p>
    <w:p w:rsidR="00796BE0" w:rsidRPr="00B35F01" w:rsidRDefault="00796BE0" w:rsidP="00B35F01">
      <w:pPr>
        <w:widowControl w:val="0"/>
        <w:suppressAutoHyphens w:val="0"/>
        <w:autoSpaceDN/>
        <w:spacing w:line="360" w:lineRule="auto"/>
        <w:ind w:right="2466"/>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Generally</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sources</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GIS</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data</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generation</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categorized</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as</w:t>
      </w:r>
    </w:p>
    <w:p w:rsidR="00796BE0" w:rsidRPr="00B35F01" w:rsidRDefault="00796BE0" w:rsidP="00B35F01">
      <w:pPr>
        <w:widowControl w:val="0"/>
        <w:numPr>
          <w:ilvl w:val="0"/>
          <w:numId w:val="24"/>
        </w:numPr>
        <w:tabs>
          <w:tab w:val="left" w:pos="860"/>
        </w:tabs>
        <w:suppressAutoHyphens w:val="0"/>
        <w:autoSpaceDN/>
        <w:spacing w:before="63" w:line="360" w:lineRule="auto"/>
        <w:ind w:hanging="35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Remote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sensing</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Data</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Sources</w:t>
      </w:r>
    </w:p>
    <w:p w:rsidR="00796BE0" w:rsidRPr="00B35F01" w:rsidRDefault="00796BE0" w:rsidP="00B35F01">
      <w:pPr>
        <w:widowControl w:val="0"/>
        <w:numPr>
          <w:ilvl w:val="0"/>
          <w:numId w:val="24"/>
        </w:numPr>
        <w:tabs>
          <w:tab w:val="left" w:pos="860"/>
        </w:tabs>
        <w:suppressAutoHyphens w:val="0"/>
        <w:autoSpaceDN/>
        <w:spacing w:line="360" w:lineRule="auto"/>
        <w:ind w:hanging="35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Survey</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Methods</w:t>
      </w:r>
    </w:p>
    <w:p w:rsidR="00796BE0" w:rsidRPr="00B35F01" w:rsidRDefault="00796BE0" w:rsidP="00B35F01">
      <w:pPr>
        <w:widowControl w:val="0"/>
        <w:suppressAutoHyphens w:val="0"/>
        <w:autoSpaceDN/>
        <w:spacing w:line="360" w:lineRule="auto"/>
        <w:ind w:right="10920"/>
        <w:jc w:val="both"/>
        <w:textAlignment w:val="auto"/>
        <w:rPr>
          <w:rFonts w:ascii="Times New Roman" w:eastAsia="Times New Roman" w:hAnsi="Times New Roman" w:cs="Times New Roman"/>
          <w:kern w:val="0"/>
          <w:lang w:val="en-US" w:eastAsia="en-US" w:bidi="ar-SA"/>
        </w:rPr>
      </w:pPr>
      <w:r w:rsidRPr="00B35F01">
        <w:rPr>
          <w:rFonts w:ascii="Times New Roman" w:eastAsiaTheme="minorHAnsi" w:hAnsi="Times New Roman" w:cs="Times New Roman"/>
          <w:noProof/>
          <w:kern w:val="0"/>
          <w:lang w:eastAsia="en-IN" w:bidi="ar-SA"/>
        </w:rPr>
        <w:drawing>
          <wp:inline distT="0" distB="0" distL="0" distR="0">
            <wp:extent cx="5943600" cy="3305175"/>
            <wp:effectExtent l="0" t="0" r="0" b="9525"/>
            <wp:docPr id="16" name="Picture 16" descr="C:\Users\arunr\Desktop\data sourc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nr\Desktop\data source.b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05175"/>
                    </a:xfrm>
                    <a:prstGeom prst="rect">
                      <a:avLst/>
                    </a:prstGeom>
                    <a:noFill/>
                    <a:ln>
                      <a:noFill/>
                    </a:ln>
                  </pic:spPr>
                </pic:pic>
              </a:graphicData>
            </a:graphic>
          </wp:inline>
        </w:drawing>
      </w:r>
    </w:p>
    <w:p w:rsidR="00796BE0" w:rsidRDefault="006654CA" w:rsidP="00B35F01">
      <w:pPr>
        <w:widowControl w:val="0"/>
        <w:suppressAutoHyphens w:val="0"/>
        <w:autoSpaceDN/>
        <w:spacing w:before="18" w:line="360" w:lineRule="auto"/>
        <w:jc w:val="both"/>
        <w:textAlignment w:val="auto"/>
        <w:rPr>
          <w:rFonts w:ascii="Times New Roman" w:hAnsi="Times New Roman" w:cs="Times New Roman"/>
          <w:b/>
          <w:i/>
          <w:color w:val="222222"/>
          <w:shd w:val="clear" w:color="auto" w:fill="FFFFFF"/>
        </w:rPr>
      </w:pPr>
      <w:r w:rsidRPr="00B35F01">
        <w:rPr>
          <w:rFonts w:ascii="Times New Roman" w:hAnsi="Times New Roman" w:cs="Times New Roman"/>
          <w:b/>
          <w:i/>
          <w:color w:val="222222"/>
          <w:shd w:val="clear" w:color="auto" w:fill="FFFFFF"/>
        </w:rPr>
        <w:t>Figure</w:t>
      </w:r>
      <w:r>
        <w:rPr>
          <w:rFonts w:ascii="Times New Roman" w:hAnsi="Times New Roman" w:cs="Times New Roman"/>
          <w:b/>
          <w:i/>
          <w:color w:val="222222"/>
          <w:shd w:val="clear" w:color="auto" w:fill="FFFFFF"/>
        </w:rPr>
        <w:t>4</w:t>
      </w:r>
      <w:r w:rsidRPr="00B35F01">
        <w:rPr>
          <w:rFonts w:ascii="Times New Roman" w:hAnsi="Times New Roman" w:cs="Times New Roman"/>
          <w:b/>
          <w:i/>
          <w:color w:val="222222"/>
          <w:shd w:val="clear" w:color="auto" w:fill="FFFFFF"/>
        </w:rPr>
        <w:t xml:space="preserve">: </w:t>
      </w:r>
      <w:r>
        <w:rPr>
          <w:rFonts w:ascii="Times New Roman" w:hAnsi="Times New Roman" w:cs="Times New Roman"/>
          <w:b/>
          <w:i/>
          <w:color w:val="222222"/>
          <w:shd w:val="clear" w:color="auto" w:fill="FFFFFF"/>
        </w:rPr>
        <w:t xml:space="preserve">Geospatial System </w:t>
      </w:r>
    </w:p>
    <w:p w:rsidR="006654CA" w:rsidRPr="00B35F01" w:rsidRDefault="006654CA" w:rsidP="00B35F01">
      <w:pPr>
        <w:widowControl w:val="0"/>
        <w:suppressAutoHyphens w:val="0"/>
        <w:autoSpaceDN/>
        <w:spacing w:before="18" w:line="360" w:lineRule="auto"/>
        <w:jc w:val="both"/>
        <w:textAlignment w:val="auto"/>
        <w:rPr>
          <w:rFonts w:ascii="Times New Roman" w:eastAsiaTheme="minorHAnsi" w:hAnsi="Times New Roman" w:cs="Times New Roman"/>
          <w:kern w:val="0"/>
          <w:lang w:val="en-US" w:eastAsia="en-US" w:bidi="ar-SA"/>
        </w:rPr>
      </w:pPr>
    </w:p>
    <w:p w:rsidR="00796BE0" w:rsidRPr="00B35F01" w:rsidRDefault="00796BE0" w:rsidP="00AA1A6B">
      <w:pPr>
        <w:widowControl w:val="0"/>
        <w:numPr>
          <w:ilvl w:val="1"/>
          <w:numId w:val="27"/>
        </w:numPr>
        <w:tabs>
          <w:tab w:val="left" w:pos="990"/>
        </w:tabs>
        <w:suppressAutoHyphens w:val="0"/>
        <w:autoSpaceDN/>
        <w:spacing w:before="61" w:line="360" w:lineRule="auto"/>
        <w:ind w:hanging="1079"/>
        <w:jc w:val="both"/>
        <w:textAlignment w:val="auto"/>
        <w:outlineLvl w:val="0"/>
        <w:rPr>
          <w:rFonts w:ascii="Times New Roman" w:eastAsia="Verdana" w:hAnsi="Times New Roman" w:cs="Times New Roman"/>
          <w:kern w:val="0"/>
          <w:lang w:val="en-US" w:eastAsia="en-US" w:bidi="ar-SA"/>
        </w:rPr>
      </w:pPr>
      <w:r w:rsidRPr="00B35F01">
        <w:rPr>
          <w:rFonts w:ascii="Times New Roman" w:eastAsia="Verdana" w:hAnsi="Times New Roman" w:cs="Times New Roman"/>
          <w:b/>
          <w:bCs/>
          <w:noProof/>
          <w:kern w:val="0"/>
          <w:lang w:eastAsia="en-IN" w:bidi="ar-SA"/>
        </w:rPr>
        <mc:AlternateContent>
          <mc:Choice Requires="wpg">
            <w:drawing>
              <wp:anchor distT="0" distB="0" distL="114300" distR="114300" simplePos="0" relativeHeight="251678720" behindDoc="1" locked="0" layoutInCell="1" allowOverlap="1">
                <wp:simplePos x="0" y="0"/>
                <wp:positionH relativeFrom="page">
                  <wp:posOffset>1124585</wp:posOffset>
                </wp:positionH>
                <wp:positionV relativeFrom="paragraph">
                  <wp:posOffset>40640</wp:posOffset>
                </wp:positionV>
                <wp:extent cx="5751830" cy="182880"/>
                <wp:effectExtent l="635" t="1270" r="635" b="0"/>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51830" cy="182880"/>
                          <a:chOff x="1771" y="64"/>
                          <a:chExt cx="9058" cy="288"/>
                        </a:xfrm>
                      </wpg:grpSpPr>
                      <wps:wsp>
                        <wps:cNvPr id="44" name="Freeform 31"/>
                        <wps:cNvSpPr>
                          <a:spLocks/>
                        </wps:cNvSpPr>
                        <wps:spPr bwMode="auto">
                          <a:xfrm>
                            <a:off x="1771" y="64"/>
                            <a:ext cx="9058" cy="288"/>
                          </a:xfrm>
                          <a:custGeom>
                            <a:avLst/>
                            <a:gdLst>
                              <a:gd name="T0" fmla="+- 0 1771 1771"/>
                              <a:gd name="T1" fmla="*/ T0 w 9058"/>
                              <a:gd name="T2" fmla="+- 0 352 64"/>
                              <a:gd name="T3" fmla="*/ 352 h 288"/>
                              <a:gd name="T4" fmla="+- 0 10829 1771"/>
                              <a:gd name="T5" fmla="*/ T4 w 9058"/>
                              <a:gd name="T6" fmla="+- 0 352 64"/>
                              <a:gd name="T7" fmla="*/ 352 h 288"/>
                              <a:gd name="T8" fmla="+- 0 10829 1771"/>
                              <a:gd name="T9" fmla="*/ T8 w 9058"/>
                              <a:gd name="T10" fmla="+- 0 64 64"/>
                              <a:gd name="T11" fmla="*/ 64 h 288"/>
                              <a:gd name="T12" fmla="+- 0 1771 1771"/>
                              <a:gd name="T13" fmla="*/ T12 w 9058"/>
                              <a:gd name="T14" fmla="+- 0 64 64"/>
                              <a:gd name="T15" fmla="*/ 64 h 288"/>
                              <a:gd name="T16" fmla="+- 0 1771 1771"/>
                              <a:gd name="T17" fmla="*/ T16 w 9058"/>
                              <a:gd name="T18" fmla="+- 0 352 64"/>
                              <a:gd name="T19" fmla="*/ 352 h 288"/>
                            </a:gdLst>
                            <a:ahLst/>
                            <a:cxnLst>
                              <a:cxn ang="0">
                                <a:pos x="T1" y="T3"/>
                              </a:cxn>
                              <a:cxn ang="0">
                                <a:pos x="T5" y="T7"/>
                              </a:cxn>
                              <a:cxn ang="0">
                                <a:pos x="T9" y="T11"/>
                              </a:cxn>
                              <a:cxn ang="0">
                                <a:pos x="T13" y="T15"/>
                              </a:cxn>
                              <a:cxn ang="0">
                                <a:pos x="T17" y="T19"/>
                              </a:cxn>
                            </a:cxnLst>
                            <a:rect l="0" t="0" r="r" b="b"/>
                            <a:pathLst>
                              <a:path w="9058" h="288">
                                <a:moveTo>
                                  <a:pt x="0" y="288"/>
                                </a:moveTo>
                                <a:lnTo>
                                  <a:pt x="9058" y="288"/>
                                </a:lnTo>
                                <a:lnTo>
                                  <a:pt x="9058" y="0"/>
                                </a:lnTo>
                                <a:lnTo>
                                  <a:pt x="0" y="0"/>
                                </a:lnTo>
                                <a:lnTo>
                                  <a:pt x="0" y="288"/>
                                </a:lnTo>
                                <a:close/>
                              </a:path>
                            </a:pathLst>
                          </a:custGeom>
                          <a:solidFill>
                            <a:srgbClr val="7C7C7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F025C3" id="Group 43" o:spid="_x0000_s1026" style="position:absolute;margin-left:88.55pt;margin-top:3.2pt;width:452.9pt;height:14.4pt;z-index:-251637760;mso-position-horizontal-relative:page" coordorigin="1771,64" coordsize="905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">
                <v:shape id="Freeform 31" o:spid="_x0000_s1027" style="position:absolute;left:1771;top:64;width:9058;height:288;visibility:visible;mso-wrap-style:square;v-text-anchor:top" coordsize="905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E4MMAA&#10;AADbAAAADwAAAGRycy9kb3ducmV2LnhtbESPzarCMBSE94LvEI7gTlO1iFSjiHLBjQvrz/rQHNti&#10;c1KaXG3f3giCy2FmvmFWm9ZU4kmNKy0rmIwjEMSZ1SXnCi7nv9EChPPIGivLpKAjB5t1v7fCRNsX&#10;n+iZ+lwECLsEFRTe14mULivIoBvbmjh4d9sY9EE2udQNvgLcVHIaRXNpsOSwUGBNu4KyR/pvFFjO&#10;zt2RusllZvXtGu9T56Y7pYaDdrsE4an1v/C3fdAK4hg+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ZE4MMAAAADbAAAADwAAAAAAAAAAAAAAAACYAgAAZHJzL2Rvd25y&#10;ZXYueG1sUEsFBgAAAAAEAAQA9QAAAIUDAAAAAA==&#10;" path="m,288r9058,l9058,,,,,288xe" fillcolor="#7c7c7c" stroked="f">
                  <v:path arrowok="t" o:connecttype="custom" o:connectlocs="0,352;9058,352;9058,64;0,64;0,352" o:connectangles="0,0,0,0,0"/>
                </v:shape>
                <w10:wrap anchorx="page"/>
              </v:group>
            </w:pict>
          </mc:Fallback>
        </mc:AlternateContent>
      </w:r>
      <w:bookmarkStart w:id="14" w:name="5.3._GIS_Data_Bank_Generation"/>
      <w:bookmarkEnd w:id="14"/>
      <w:r w:rsidRPr="00B35F01">
        <w:rPr>
          <w:rFonts w:ascii="Times New Roman" w:eastAsia="Verdana" w:hAnsi="Times New Roman" w:cs="Times New Roman"/>
          <w:b/>
          <w:bCs/>
          <w:spacing w:val="-1"/>
          <w:kern w:val="0"/>
          <w:lang w:val="en-US" w:eastAsia="en-US" w:bidi="ar-SA"/>
        </w:rPr>
        <w:t>GIS</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Data</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 xml:space="preserve">Bank </w:t>
      </w:r>
      <w:r w:rsidRPr="00B35F01">
        <w:rPr>
          <w:rFonts w:ascii="Times New Roman" w:eastAsia="Verdana" w:hAnsi="Times New Roman" w:cs="Times New Roman"/>
          <w:b/>
          <w:bCs/>
          <w:spacing w:val="-2"/>
          <w:kern w:val="0"/>
          <w:lang w:val="en-US" w:eastAsia="en-US" w:bidi="ar-SA"/>
        </w:rPr>
        <w:t>Generation</w:t>
      </w:r>
    </w:p>
    <w:p w:rsidR="00796BE0" w:rsidRPr="00B35F01" w:rsidRDefault="00796BE0" w:rsidP="00AA1A6B">
      <w:pPr>
        <w:widowControl w:val="0"/>
        <w:suppressAutoHyphens w:val="0"/>
        <w:autoSpaceDN/>
        <w:spacing w:line="360" w:lineRule="auto"/>
        <w:ind w:right="453" w:firstLine="49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Geographic</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Information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System</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(GIS)</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capable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data</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capturing</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various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features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66"/>
          <w:w w:val="99"/>
          <w:kern w:val="0"/>
          <w:lang w:val="en-US" w:eastAsia="en-US" w:bidi="ar-SA"/>
        </w:rPr>
        <w:t xml:space="preserve"> </w:t>
      </w:r>
      <w:r w:rsidRPr="00B35F01">
        <w:rPr>
          <w:rFonts w:ascii="Times New Roman" w:eastAsia="Verdana" w:hAnsi="Times New Roman" w:cs="Times New Roman"/>
          <w:kern w:val="0"/>
          <w:lang w:val="en-US" w:eastAsia="en-US" w:bidi="ar-SA"/>
        </w:rPr>
        <w:t>integrating</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it</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single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platform.</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GIS</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data</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generation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for</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local</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administrative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bodies</w:t>
      </w:r>
      <w:r w:rsidRPr="00B35F01">
        <w:rPr>
          <w:rFonts w:ascii="Times New Roman" w:eastAsia="Verdana" w:hAnsi="Times New Roman" w:cs="Times New Roman"/>
          <w:spacing w:val="36"/>
          <w:w w:val="99"/>
          <w:kern w:val="0"/>
          <w:lang w:val="en-US" w:eastAsia="en-US" w:bidi="ar-SA"/>
        </w:rPr>
        <w:t xml:space="preserve"> </w:t>
      </w:r>
      <w:r w:rsidRPr="00B35F01">
        <w:rPr>
          <w:rFonts w:ascii="Times New Roman" w:eastAsia="Verdana" w:hAnsi="Times New Roman" w:cs="Times New Roman"/>
          <w:spacing w:val="-1"/>
          <w:kern w:val="0"/>
          <w:lang w:val="en-US" w:eastAsia="en-US" w:bidi="ar-SA"/>
        </w:rPr>
        <w:t>focus</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on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below</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verticals</w:t>
      </w:r>
    </w:p>
    <w:p w:rsidR="00796BE0" w:rsidRPr="00AA1A6B" w:rsidRDefault="00796BE0" w:rsidP="000F18DC">
      <w:pPr>
        <w:widowControl w:val="0"/>
        <w:numPr>
          <w:ilvl w:val="0"/>
          <w:numId w:val="23"/>
        </w:numPr>
        <w:tabs>
          <w:tab w:val="left" w:pos="860"/>
        </w:tabs>
        <w:suppressAutoHyphens w:val="0"/>
        <w:autoSpaceDN/>
        <w:spacing w:before="2" w:line="360" w:lineRule="auto"/>
        <w:jc w:val="both"/>
        <w:textAlignment w:val="auto"/>
        <w:rPr>
          <w:rFonts w:ascii="Times New Roman" w:eastAsiaTheme="minorHAnsi" w:hAnsi="Times New Roman" w:cs="Times New Roman"/>
          <w:kern w:val="0"/>
          <w:lang w:val="en-US" w:eastAsia="en-US" w:bidi="ar-SA"/>
        </w:rPr>
      </w:pPr>
      <w:r w:rsidRPr="00AA1A6B">
        <w:rPr>
          <w:rFonts w:ascii="Times New Roman" w:eastAsia="Verdana" w:hAnsi="Times New Roman" w:cs="Times New Roman"/>
          <w:kern w:val="0"/>
          <w:lang w:val="en-US" w:eastAsia="en-US" w:bidi="ar-SA"/>
        </w:rPr>
        <w:t>Physical</w:t>
      </w:r>
      <w:r w:rsidRPr="00AA1A6B">
        <w:rPr>
          <w:rFonts w:ascii="Times New Roman" w:eastAsia="Verdana" w:hAnsi="Times New Roman" w:cs="Times New Roman"/>
          <w:spacing w:val="-20"/>
          <w:kern w:val="0"/>
          <w:lang w:val="en-US" w:eastAsia="en-US" w:bidi="ar-SA"/>
        </w:rPr>
        <w:t xml:space="preserve"> </w:t>
      </w:r>
      <w:r w:rsidRPr="00AA1A6B">
        <w:rPr>
          <w:rFonts w:ascii="Times New Roman" w:eastAsia="Verdana" w:hAnsi="Times New Roman" w:cs="Times New Roman"/>
          <w:spacing w:val="-1"/>
          <w:kern w:val="0"/>
          <w:lang w:val="en-US" w:eastAsia="en-US" w:bidi="ar-SA"/>
        </w:rPr>
        <w:t>Infrastructure</w:t>
      </w:r>
    </w:p>
    <w:p w:rsidR="00796BE0" w:rsidRPr="00AA1A6B" w:rsidRDefault="00796BE0" w:rsidP="002F08FD">
      <w:pPr>
        <w:widowControl w:val="0"/>
        <w:numPr>
          <w:ilvl w:val="0"/>
          <w:numId w:val="23"/>
        </w:numPr>
        <w:tabs>
          <w:tab w:val="left" w:pos="860"/>
        </w:tabs>
        <w:suppressAutoHyphens w:val="0"/>
        <w:autoSpaceDN/>
        <w:spacing w:before="4" w:line="360" w:lineRule="auto"/>
        <w:jc w:val="both"/>
        <w:textAlignment w:val="auto"/>
        <w:rPr>
          <w:rFonts w:ascii="Times New Roman" w:eastAsiaTheme="minorHAnsi" w:hAnsi="Times New Roman" w:cs="Times New Roman"/>
          <w:kern w:val="0"/>
          <w:lang w:val="en-US" w:eastAsia="en-US" w:bidi="ar-SA"/>
        </w:rPr>
      </w:pPr>
      <w:r w:rsidRPr="00AA1A6B">
        <w:rPr>
          <w:rFonts w:ascii="Times New Roman" w:eastAsia="Verdana" w:hAnsi="Times New Roman" w:cs="Times New Roman"/>
          <w:kern w:val="0"/>
          <w:lang w:val="en-US" w:eastAsia="en-US" w:bidi="ar-SA"/>
        </w:rPr>
        <w:t>Social</w:t>
      </w:r>
      <w:r w:rsidRPr="00AA1A6B">
        <w:rPr>
          <w:rFonts w:ascii="Times New Roman" w:eastAsia="Verdana" w:hAnsi="Times New Roman" w:cs="Times New Roman"/>
          <w:spacing w:val="-18"/>
          <w:kern w:val="0"/>
          <w:lang w:val="en-US" w:eastAsia="en-US" w:bidi="ar-SA"/>
        </w:rPr>
        <w:t xml:space="preserve"> </w:t>
      </w:r>
      <w:r w:rsidRPr="00AA1A6B">
        <w:rPr>
          <w:rFonts w:ascii="Times New Roman" w:eastAsia="Verdana" w:hAnsi="Times New Roman" w:cs="Times New Roman"/>
          <w:spacing w:val="-1"/>
          <w:kern w:val="0"/>
          <w:lang w:val="en-US" w:eastAsia="en-US" w:bidi="ar-SA"/>
        </w:rPr>
        <w:t>Infrastructure</w:t>
      </w:r>
    </w:p>
    <w:p w:rsidR="00796BE0" w:rsidRPr="00AA1A6B" w:rsidRDefault="00796BE0" w:rsidP="00865CD8">
      <w:pPr>
        <w:widowControl w:val="0"/>
        <w:numPr>
          <w:ilvl w:val="0"/>
          <w:numId w:val="23"/>
        </w:numPr>
        <w:tabs>
          <w:tab w:val="left" w:pos="860"/>
        </w:tabs>
        <w:suppressAutoHyphens w:val="0"/>
        <w:autoSpaceDN/>
        <w:spacing w:line="360" w:lineRule="auto"/>
        <w:jc w:val="both"/>
        <w:textAlignment w:val="auto"/>
        <w:rPr>
          <w:rFonts w:ascii="Times New Roman" w:eastAsiaTheme="minorHAnsi" w:hAnsi="Times New Roman" w:cs="Times New Roman"/>
          <w:kern w:val="0"/>
          <w:lang w:val="en-US" w:eastAsia="en-US" w:bidi="ar-SA"/>
        </w:rPr>
      </w:pPr>
      <w:r w:rsidRPr="00AA1A6B">
        <w:rPr>
          <w:rFonts w:ascii="Times New Roman" w:eastAsia="Verdana" w:hAnsi="Times New Roman" w:cs="Times New Roman"/>
          <w:spacing w:val="-1"/>
          <w:kern w:val="0"/>
          <w:lang w:val="en-US" w:eastAsia="en-US" w:bidi="ar-SA"/>
        </w:rPr>
        <w:t>Natural</w:t>
      </w:r>
      <w:r w:rsidRPr="00AA1A6B">
        <w:rPr>
          <w:rFonts w:ascii="Times New Roman" w:eastAsia="Verdana" w:hAnsi="Times New Roman" w:cs="Times New Roman"/>
          <w:spacing w:val="-15"/>
          <w:kern w:val="0"/>
          <w:lang w:val="en-US" w:eastAsia="en-US" w:bidi="ar-SA"/>
        </w:rPr>
        <w:t xml:space="preserve"> </w:t>
      </w:r>
      <w:r w:rsidRPr="00AA1A6B">
        <w:rPr>
          <w:rFonts w:ascii="Times New Roman" w:eastAsia="Verdana" w:hAnsi="Times New Roman" w:cs="Times New Roman"/>
          <w:spacing w:val="-1"/>
          <w:kern w:val="0"/>
          <w:lang w:val="en-US" w:eastAsia="en-US" w:bidi="ar-SA"/>
        </w:rPr>
        <w:t>Resource</w:t>
      </w:r>
    </w:p>
    <w:tbl>
      <w:tblPr>
        <w:tblW w:w="9619" w:type="dxa"/>
        <w:tblInd w:w="129" w:type="dxa"/>
        <w:tblLayout w:type="fixed"/>
        <w:tblCellMar>
          <w:left w:w="0" w:type="dxa"/>
          <w:right w:w="0" w:type="dxa"/>
        </w:tblCellMar>
        <w:tblLook w:val="01E0" w:firstRow="1" w:lastRow="1" w:firstColumn="1" w:lastColumn="1" w:noHBand="0" w:noVBand="0"/>
      </w:tblPr>
      <w:tblGrid>
        <w:gridCol w:w="3881"/>
        <w:gridCol w:w="2978"/>
        <w:gridCol w:w="2760"/>
      </w:tblGrid>
      <w:tr w:rsidR="00796BE0" w:rsidRPr="00B35F01" w:rsidTr="009F1057">
        <w:trPr>
          <w:trHeight w:hRule="exact" w:val="336"/>
        </w:trPr>
        <w:tc>
          <w:tcPr>
            <w:tcW w:w="3881" w:type="dxa"/>
            <w:tcBorders>
              <w:top w:val="single" w:sz="8" w:space="0" w:color="000000"/>
              <w:left w:val="single" w:sz="8" w:space="0" w:color="000000"/>
              <w:bottom w:val="single" w:sz="8" w:space="0" w:color="000000"/>
              <w:right w:val="single" w:sz="8" w:space="0" w:color="000000"/>
            </w:tcBorders>
            <w:shd w:val="clear" w:color="auto" w:fill="7C7C7C"/>
          </w:tcPr>
          <w:p w:rsidR="00796BE0" w:rsidRPr="00B35F01" w:rsidRDefault="00796BE0" w:rsidP="00B35F01">
            <w:pPr>
              <w:widowControl w:val="0"/>
              <w:suppressAutoHyphens w:val="0"/>
              <w:autoSpaceDN/>
              <w:spacing w:before="71" w:line="360" w:lineRule="auto"/>
              <w:jc w:val="both"/>
              <w:textAlignment w:val="auto"/>
              <w:rPr>
                <w:rFonts w:ascii="Times New Roman" w:eastAsia="Verdana" w:hAnsi="Times New Roman" w:cs="Times New Roman"/>
                <w:kern w:val="0"/>
                <w:lang w:val="en-US" w:eastAsia="en-US" w:bidi="ar-SA"/>
              </w:rPr>
            </w:pPr>
            <w:r w:rsidRPr="00B35F01">
              <w:rPr>
                <w:rFonts w:ascii="Times New Roman" w:eastAsiaTheme="minorHAnsi" w:hAnsi="Times New Roman" w:cs="Times New Roman"/>
                <w:b/>
                <w:spacing w:val="-1"/>
                <w:kern w:val="0"/>
                <w:lang w:val="en-US" w:eastAsia="en-US" w:bidi="ar-SA"/>
              </w:rPr>
              <w:lastRenderedPageBreak/>
              <w:t>Physical</w:t>
            </w:r>
            <w:r w:rsidRPr="00B35F01">
              <w:rPr>
                <w:rFonts w:ascii="Times New Roman" w:eastAsiaTheme="minorHAnsi" w:hAnsi="Times New Roman" w:cs="Times New Roman"/>
                <w:b/>
                <w:spacing w:val="-26"/>
                <w:kern w:val="0"/>
                <w:lang w:val="en-US" w:eastAsia="en-US" w:bidi="ar-SA"/>
              </w:rPr>
              <w:t xml:space="preserve"> </w:t>
            </w:r>
            <w:r w:rsidRPr="00B35F01">
              <w:rPr>
                <w:rFonts w:ascii="Times New Roman" w:eastAsiaTheme="minorHAnsi" w:hAnsi="Times New Roman" w:cs="Times New Roman"/>
                <w:b/>
                <w:kern w:val="0"/>
                <w:lang w:val="en-US" w:eastAsia="en-US" w:bidi="ar-SA"/>
              </w:rPr>
              <w:t>Infrastructure</w:t>
            </w:r>
          </w:p>
        </w:tc>
        <w:tc>
          <w:tcPr>
            <w:tcW w:w="2978" w:type="dxa"/>
            <w:tcBorders>
              <w:top w:val="single" w:sz="8" w:space="0" w:color="000000"/>
              <w:left w:val="single" w:sz="8" w:space="0" w:color="000000"/>
              <w:bottom w:val="single" w:sz="8" w:space="0" w:color="000000"/>
              <w:right w:val="single" w:sz="8" w:space="0" w:color="000000"/>
            </w:tcBorders>
            <w:shd w:val="clear" w:color="auto" w:fill="7C7C7C"/>
          </w:tcPr>
          <w:p w:rsidR="00796BE0" w:rsidRPr="00B35F01" w:rsidRDefault="00796BE0" w:rsidP="00B35F01">
            <w:pPr>
              <w:widowControl w:val="0"/>
              <w:suppressAutoHyphens w:val="0"/>
              <w:autoSpaceDN/>
              <w:spacing w:before="71" w:line="360" w:lineRule="auto"/>
              <w:jc w:val="both"/>
              <w:textAlignment w:val="auto"/>
              <w:rPr>
                <w:rFonts w:ascii="Times New Roman" w:eastAsia="Verdana" w:hAnsi="Times New Roman" w:cs="Times New Roman"/>
                <w:kern w:val="0"/>
                <w:lang w:val="en-US" w:eastAsia="en-US" w:bidi="ar-SA"/>
              </w:rPr>
            </w:pPr>
            <w:r w:rsidRPr="00B35F01">
              <w:rPr>
                <w:rFonts w:ascii="Times New Roman" w:eastAsiaTheme="minorHAnsi" w:hAnsi="Times New Roman" w:cs="Times New Roman"/>
                <w:b/>
                <w:spacing w:val="-1"/>
                <w:kern w:val="0"/>
                <w:lang w:val="en-US" w:eastAsia="en-US" w:bidi="ar-SA"/>
              </w:rPr>
              <w:t>Social</w:t>
            </w:r>
            <w:r w:rsidRPr="00B35F01">
              <w:rPr>
                <w:rFonts w:ascii="Times New Roman" w:eastAsiaTheme="minorHAnsi" w:hAnsi="Times New Roman" w:cs="Times New Roman"/>
                <w:b/>
                <w:spacing w:val="-23"/>
                <w:kern w:val="0"/>
                <w:lang w:val="en-US" w:eastAsia="en-US" w:bidi="ar-SA"/>
              </w:rPr>
              <w:t xml:space="preserve"> </w:t>
            </w:r>
            <w:r w:rsidRPr="00B35F01">
              <w:rPr>
                <w:rFonts w:ascii="Times New Roman" w:eastAsiaTheme="minorHAnsi" w:hAnsi="Times New Roman" w:cs="Times New Roman"/>
                <w:b/>
                <w:spacing w:val="-1"/>
                <w:kern w:val="0"/>
                <w:lang w:val="en-US" w:eastAsia="en-US" w:bidi="ar-SA"/>
              </w:rPr>
              <w:t>Infrastructure</w:t>
            </w:r>
          </w:p>
        </w:tc>
        <w:tc>
          <w:tcPr>
            <w:tcW w:w="2760" w:type="dxa"/>
            <w:tcBorders>
              <w:top w:val="single" w:sz="8" w:space="0" w:color="000000"/>
              <w:left w:val="single" w:sz="8" w:space="0" w:color="000000"/>
              <w:bottom w:val="single" w:sz="8" w:space="0" w:color="000000"/>
              <w:right w:val="single" w:sz="8" w:space="0" w:color="000000"/>
            </w:tcBorders>
            <w:shd w:val="clear" w:color="auto" w:fill="7C7C7C"/>
          </w:tcPr>
          <w:p w:rsidR="00796BE0" w:rsidRPr="00B35F01" w:rsidRDefault="00796BE0" w:rsidP="00B35F01">
            <w:pPr>
              <w:widowControl w:val="0"/>
              <w:suppressAutoHyphens w:val="0"/>
              <w:autoSpaceDN/>
              <w:spacing w:before="71" w:line="360" w:lineRule="auto"/>
              <w:jc w:val="both"/>
              <w:textAlignment w:val="auto"/>
              <w:rPr>
                <w:rFonts w:ascii="Times New Roman" w:eastAsia="Verdana" w:hAnsi="Times New Roman" w:cs="Times New Roman"/>
                <w:kern w:val="0"/>
                <w:lang w:val="en-US" w:eastAsia="en-US" w:bidi="ar-SA"/>
              </w:rPr>
            </w:pPr>
            <w:r w:rsidRPr="00B35F01">
              <w:rPr>
                <w:rFonts w:ascii="Times New Roman" w:eastAsiaTheme="minorHAnsi" w:hAnsi="Times New Roman" w:cs="Times New Roman"/>
                <w:b/>
                <w:spacing w:val="-1"/>
                <w:kern w:val="0"/>
                <w:lang w:val="en-US" w:eastAsia="en-US" w:bidi="ar-SA"/>
              </w:rPr>
              <w:t>Natural</w:t>
            </w:r>
            <w:r w:rsidRPr="00B35F01">
              <w:rPr>
                <w:rFonts w:ascii="Times New Roman" w:eastAsiaTheme="minorHAnsi" w:hAnsi="Times New Roman" w:cs="Times New Roman"/>
                <w:b/>
                <w:spacing w:val="-18"/>
                <w:kern w:val="0"/>
                <w:lang w:val="en-US" w:eastAsia="en-US" w:bidi="ar-SA"/>
              </w:rPr>
              <w:t xml:space="preserve"> </w:t>
            </w:r>
            <w:r w:rsidRPr="00B35F01">
              <w:rPr>
                <w:rFonts w:ascii="Times New Roman" w:eastAsiaTheme="minorHAnsi" w:hAnsi="Times New Roman" w:cs="Times New Roman"/>
                <w:b/>
                <w:kern w:val="0"/>
                <w:lang w:val="en-US" w:eastAsia="en-US" w:bidi="ar-SA"/>
              </w:rPr>
              <w:t>features</w:t>
            </w:r>
          </w:p>
        </w:tc>
      </w:tr>
      <w:tr w:rsidR="00796BE0" w:rsidRPr="00B35F01" w:rsidTr="009F1057">
        <w:trPr>
          <w:trHeight w:hRule="exact" w:val="2134"/>
        </w:trPr>
        <w:tc>
          <w:tcPr>
            <w:tcW w:w="3881" w:type="dxa"/>
            <w:tcBorders>
              <w:top w:val="single" w:sz="8" w:space="0" w:color="000000"/>
              <w:left w:val="single" w:sz="8" w:space="0" w:color="000000"/>
              <w:bottom w:val="single" w:sz="8" w:space="0" w:color="000000"/>
              <w:right w:val="single" w:sz="8" w:space="0" w:color="000000"/>
            </w:tcBorders>
          </w:tcPr>
          <w:p w:rsidR="00796BE0" w:rsidRPr="00B35F01" w:rsidRDefault="00796BE0" w:rsidP="00B35F01">
            <w:pPr>
              <w:widowControl w:val="0"/>
              <w:suppressAutoHyphens w:val="0"/>
              <w:autoSpaceDN/>
              <w:spacing w:before="57" w:line="360" w:lineRule="auto"/>
              <w:ind w:right="833"/>
              <w:jc w:val="both"/>
              <w:textAlignment w:val="auto"/>
              <w:rPr>
                <w:rFonts w:ascii="Times New Roman" w:eastAsia="Verdana" w:hAnsi="Times New Roman" w:cs="Times New Roman"/>
                <w:kern w:val="0"/>
                <w:lang w:val="en-US" w:eastAsia="en-US" w:bidi="ar-SA"/>
              </w:rPr>
            </w:pPr>
            <w:r w:rsidRPr="00B35F01">
              <w:rPr>
                <w:rFonts w:ascii="Times New Roman" w:eastAsiaTheme="minorHAnsi" w:hAnsi="Times New Roman" w:cs="Times New Roman"/>
                <w:kern w:val="0"/>
                <w:lang w:val="en-US" w:eastAsia="en-US" w:bidi="ar-SA"/>
              </w:rPr>
              <w:t>Transportation</w:t>
            </w:r>
            <w:r w:rsidRPr="00B35F01">
              <w:rPr>
                <w:rFonts w:ascii="Times New Roman" w:eastAsiaTheme="minorHAnsi" w:hAnsi="Times New Roman" w:cs="Times New Roman"/>
                <w:spacing w:val="-24"/>
                <w:kern w:val="0"/>
                <w:lang w:val="en-US" w:eastAsia="en-US" w:bidi="ar-SA"/>
              </w:rPr>
              <w:t xml:space="preserve"> </w:t>
            </w:r>
            <w:r w:rsidRPr="00B35F01">
              <w:rPr>
                <w:rFonts w:ascii="Times New Roman" w:eastAsiaTheme="minorHAnsi" w:hAnsi="Times New Roman" w:cs="Times New Roman"/>
                <w:spacing w:val="-1"/>
                <w:kern w:val="0"/>
                <w:lang w:val="en-US" w:eastAsia="en-US" w:bidi="ar-SA"/>
              </w:rPr>
              <w:t>Network</w:t>
            </w:r>
            <w:r w:rsidRPr="00B35F01">
              <w:rPr>
                <w:rFonts w:ascii="Times New Roman" w:eastAsiaTheme="minorHAnsi" w:hAnsi="Times New Roman" w:cs="Times New Roman"/>
                <w:spacing w:val="25"/>
                <w:w w:val="99"/>
                <w:kern w:val="0"/>
                <w:lang w:val="en-US" w:eastAsia="en-US" w:bidi="ar-SA"/>
              </w:rPr>
              <w:t xml:space="preserve"> </w:t>
            </w:r>
            <w:r w:rsidRPr="00B35F01">
              <w:rPr>
                <w:rFonts w:ascii="Times New Roman" w:eastAsiaTheme="minorHAnsi" w:hAnsi="Times New Roman" w:cs="Times New Roman"/>
                <w:kern w:val="0"/>
                <w:lang w:val="en-US" w:eastAsia="en-US" w:bidi="ar-SA"/>
              </w:rPr>
              <w:t>Water</w:t>
            </w:r>
            <w:r w:rsidRPr="00B35F01">
              <w:rPr>
                <w:rFonts w:ascii="Times New Roman" w:eastAsiaTheme="minorHAnsi" w:hAnsi="Times New Roman" w:cs="Times New Roman"/>
                <w:spacing w:val="-15"/>
                <w:kern w:val="0"/>
                <w:lang w:val="en-US" w:eastAsia="en-US" w:bidi="ar-SA"/>
              </w:rPr>
              <w:t xml:space="preserve"> </w:t>
            </w:r>
            <w:r w:rsidRPr="00B35F01">
              <w:rPr>
                <w:rFonts w:ascii="Times New Roman" w:eastAsiaTheme="minorHAnsi" w:hAnsi="Times New Roman" w:cs="Times New Roman"/>
                <w:kern w:val="0"/>
                <w:lang w:val="en-US" w:eastAsia="en-US" w:bidi="ar-SA"/>
              </w:rPr>
              <w:t>Supply</w:t>
            </w:r>
          </w:p>
          <w:p w:rsidR="00796BE0" w:rsidRPr="00B35F01" w:rsidRDefault="00796BE0" w:rsidP="00B35F01">
            <w:pPr>
              <w:widowControl w:val="0"/>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Theme="minorHAnsi" w:hAnsi="Times New Roman" w:cs="Times New Roman"/>
                <w:spacing w:val="-1"/>
                <w:kern w:val="0"/>
                <w:lang w:val="en-US" w:eastAsia="en-US" w:bidi="ar-SA"/>
              </w:rPr>
              <w:t>Power</w:t>
            </w:r>
          </w:p>
          <w:p w:rsidR="00796BE0" w:rsidRPr="00B35F01" w:rsidRDefault="00796BE0" w:rsidP="00B35F01">
            <w:pPr>
              <w:widowControl w:val="0"/>
              <w:suppressAutoHyphens w:val="0"/>
              <w:autoSpaceDN/>
              <w:spacing w:before="57" w:line="360" w:lineRule="auto"/>
              <w:jc w:val="both"/>
              <w:textAlignment w:val="auto"/>
              <w:rPr>
                <w:rFonts w:ascii="Times New Roman" w:eastAsia="Verdana" w:hAnsi="Times New Roman" w:cs="Times New Roman"/>
                <w:kern w:val="0"/>
                <w:lang w:val="en-US" w:eastAsia="en-US" w:bidi="ar-SA"/>
              </w:rPr>
            </w:pPr>
            <w:r w:rsidRPr="00B35F01">
              <w:rPr>
                <w:rFonts w:ascii="Times New Roman" w:eastAsiaTheme="minorHAnsi" w:hAnsi="Times New Roman" w:cs="Times New Roman"/>
                <w:spacing w:val="-1"/>
                <w:kern w:val="0"/>
                <w:lang w:val="en-US" w:eastAsia="en-US" w:bidi="ar-SA"/>
              </w:rPr>
              <w:t>Property(Residential</w:t>
            </w:r>
            <w:r w:rsidRPr="00B35F01">
              <w:rPr>
                <w:rFonts w:ascii="Times New Roman" w:eastAsiaTheme="minorHAnsi" w:hAnsi="Times New Roman" w:cs="Times New Roman"/>
                <w:spacing w:val="-16"/>
                <w:kern w:val="0"/>
                <w:lang w:val="en-US" w:eastAsia="en-US" w:bidi="ar-SA"/>
              </w:rPr>
              <w:t xml:space="preserve"> </w:t>
            </w:r>
            <w:r w:rsidRPr="00B35F01">
              <w:rPr>
                <w:rFonts w:ascii="Times New Roman" w:eastAsiaTheme="minorHAnsi" w:hAnsi="Times New Roman" w:cs="Times New Roman"/>
                <w:kern w:val="0"/>
                <w:lang w:val="en-US" w:eastAsia="en-US" w:bidi="ar-SA"/>
              </w:rPr>
              <w:t>&amp;</w:t>
            </w:r>
            <w:r w:rsidRPr="00B35F01">
              <w:rPr>
                <w:rFonts w:ascii="Times New Roman" w:eastAsiaTheme="minorHAnsi" w:hAnsi="Times New Roman" w:cs="Times New Roman"/>
                <w:spacing w:val="-17"/>
                <w:kern w:val="0"/>
                <w:lang w:val="en-US" w:eastAsia="en-US" w:bidi="ar-SA"/>
              </w:rPr>
              <w:t xml:space="preserve"> </w:t>
            </w:r>
            <w:r w:rsidRPr="00B35F01">
              <w:rPr>
                <w:rFonts w:ascii="Times New Roman" w:eastAsiaTheme="minorHAnsi" w:hAnsi="Times New Roman" w:cs="Times New Roman"/>
                <w:kern w:val="0"/>
                <w:lang w:val="en-US" w:eastAsia="en-US" w:bidi="ar-SA"/>
              </w:rPr>
              <w:t>Commercial)</w:t>
            </w:r>
            <w:r w:rsidRPr="00B35F01">
              <w:rPr>
                <w:rFonts w:ascii="Times New Roman" w:eastAsiaTheme="minorHAnsi" w:hAnsi="Times New Roman" w:cs="Times New Roman"/>
                <w:spacing w:val="49"/>
                <w:w w:val="99"/>
                <w:kern w:val="0"/>
                <w:lang w:val="en-US" w:eastAsia="en-US" w:bidi="ar-SA"/>
              </w:rPr>
              <w:t xml:space="preserve"> </w:t>
            </w:r>
            <w:r w:rsidRPr="00B35F01">
              <w:rPr>
                <w:rFonts w:ascii="Times New Roman" w:eastAsiaTheme="minorHAnsi" w:hAnsi="Times New Roman" w:cs="Times New Roman"/>
                <w:kern w:val="0"/>
                <w:lang w:val="en-US" w:eastAsia="en-US" w:bidi="ar-SA"/>
              </w:rPr>
              <w:t>Sewerage</w:t>
            </w:r>
          </w:p>
          <w:p w:rsidR="00796BE0" w:rsidRPr="00B35F01" w:rsidRDefault="00796BE0" w:rsidP="00B35F01">
            <w:pPr>
              <w:widowControl w:val="0"/>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Theme="minorHAnsi" w:hAnsi="Times New Roman" w:cs="Times New Roman"/>
                <w:kern w:val="0"/>
                <w:lang w:val="en-US" w:eastAsia="en-US" w:bidi="ar-SA"/>
              </w:rPr>
              <w:t>Solid</w:t>
            </w:r>
            <w:r w:rsidRPr="00B35F01">
              <w:rPr>
                <w:rFonts w:ascii="Times New Roman" w:eastAsiaTheme="minorHAnsi" w:hAnsi="Times New Roman" w:cs="Times New Roman"/>
                <w:spacing w:val="-14"/>
                <w:kern w:val="0"/>
                <w:lang w:val="en-US" w:eastAsia="en-US" w:bidi="ar-SA"/>
              </w:rPr>
              <w:t xml:space="preserve"> </w:t>
            </w:r>
            <w:r w:rsidRPr="00B35F01">
              <w:rPr>
                <w:rFonts w:ascii="Times New Roman" w:eastAsiaTheme="minorHAnsi" w:hAnsi="Times New Roman" w:cs="Times New Roman"/>
                <w:spacing w:val="-1"/>
                <w:kern w:val="0"/>
                <w:lang w:val="en-US" w:eastAsia="en-US" w:bidi="ar-SA"/>
              </w:rPr>
              <w:t>waste</w:t>
            </w:r>
            <w:r w:rsidRPr="00B35F01">
              <w:rPr>
                <w:rFonts w:ascii="Times New Roman" w:eastAsiaTheme="minorHAnsi" w:hAnsi="Times New Roman" w:cs="Times New Roman"/>
                <w:spacing w:val="-14"/>
                <w:kern w:val="0"/>
                <w:lang w:val="en-US" w:eastAsia="en-US" w:bidi="ar-SA"/>
              </w:rPr>
              <w:t xml:space="preserve"> </w:t>
            </w:r>
            <w:r w:rsidRPr="00B35F01">
              <w:rPr>
                <w:rFonts w:ascii="Times New Roman" w:eastAsiaTheme="minorHAnsi" w:hAnsi="Times New Roman" w:cs="Times New Roman"/>
                <w:kern w:val="0"/>
                <w:lang w:val="en-US" w:eastAsia="en-US" w:bidi="ar-SA"/>
              </w:rPr>
              <w:t>management</w:t>
            </w:r>
          </w:p>
        </w:tc>
        <w:tc>
          <w:tcPr>
            <w:tcW w:w="2978" w:type="dxa"/>
            <w:tcBorders>
              <w:top w:val="single" w:sz="8" w:space="0" w:color="000000"/>
              <w:left w:val="single" w:sz="8" w:space="0" w:color="000000"/>
              <w:bottom w:val="single" w:sz="8" w:space="0" w:color="000000"/>
              <w:right w:val="single" w:sz="8" w:space="0" w:color="000000"/>
            </w:tcBorders>
          </w:tcPr>
          <w:p w:rsidR="00796BE0" w:rsidRPr="00B35F01" w:rsidRDefault="00796BE0" w:rsidP="00B35F01">
            <w:pPr>
              <w:widowControl w:val="0"/>
              <w:suppressAutoHyphens w:val="0"/>
              <w:autoSpaceDN/>
              <w:spacing w:before="57" w:line="360" w:lineRule="auto"/>
              <w:ind w:right="1876"/>
              <w:jc w:val="both"/>
              <w:textAlignment w:val="auto"/>
              <w:rPr>
                <w:rFonts w:ascii="Times New Roman" w:eastAsia="Verdana" w:hAnsi="Times New Roman" w:cs="Times New Roman"/>
                <w:kern w:val="0"/>
                <w:lang w:val="en-US" w:eastAsia="en-US" w:bidi="ar-SA"/>
              </w:rPr>
            </w:pPr>
            <w:r w:rsidRPr="00B35F01">
              <w:rPr>
                <w:rFonts w:ascii="Times New Roman" w:eastAsiaTheme="minorHAnsi" w:hAnsi="Times New Roman" w:cs="Times New Roman"/>
                <w:w w:val="95"/>
                <w:kern w:val="0"/>
                <w:lang w:val="en-US" w:eastAsia="en-US" w:bidi="ar-SA"/>
              </w:rPr>
              <w:t>Education</w:t>
            </w:r>
            <w:r w:rsidRPr="00B35F01">
              <w:rPr>
                <w:rFonts w:ascii="Times New Roman" w:eastAsiaTheme="minorHAnsi" w:hAnsi="Times New Roman" w:cs="Times New Roman"/>
                <w:w w:val="99"/>
                <w:kern w:val="0"/>
                <w:lang w:val="en-US" w:eastAsia="en-US" w:bidi="ar-SA"/>
              </w:rPr>
              <w:t xml:space="preserve"> </w:t>
            </w:r>
            <w:r w:rsidRPr="00B35F01">
              <w:rPr>
                <w:rFonts w:ascii="Times New Roman" w:eastAsiaTheme="minorHAnsi" w:hAnsi="Times New Roman" w:cs="Times New Roman"/>
                <w:kern w:val="0"/>
                <w:lang w:val="en-US" w:eastAsia="en-US" w:bidi="ar-SA"/>
              </w:rPr>
              <w:t>Health</w:t>
            </w:r>
          </w:p>
          <w:p w:rsidR="00796BE0" w:rsidRPr="00B35F01" w:rsidRDefault="00796BE0" w:rsidP="00B35F01">
            <w:pPr>
              <w:widowControl w:val="0"/>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Theme="minorHAnsi" w:hAnsi="Times New Roman" w:cs="Times New Roman"/>
                <w:kern w:val="0"/>
                <w:lang w:val="en-US" w:eastAsia="en-US" w:bidi="ar-SA"/>
              </w:rPr>
              <w:t>Inclusive</w:t>
            </w:r>
            <w:r w:rsidRPr="00B35F01">
              <w:rPr>
                <w:rFonts w:ascii="Times New Roman" w:eastAsiaTheme="minorHAnsi" w:hAnsi="Times New Roman" w:cs="Times New Roman"/>
                <w:spacing w:val="-20"/>
                <w:kern w:val="0"/>
                <w:lang w:val="en-US" w:eastAsia="en-US" w:bidi="ar-SA"/>
              </w:rPr>
              <w:t xml:space="preserve"> </w:t>
            </w:r>
            <w:r w:rsidRPr="00B35F01">
              <w:rPr>
                <w:rFonts w:ascii="Times New Roman" w:eastAsiaTheme="minorHAnsi" w:hAnsi="Times New Roman" w:cs="Times New Roman"/>
                <w:kern w:val="0"/>
                <w:lang w:val="en-US" w:eastAsia="en-US" w:bidi="ar-SA"/>
              </w:rPr>
              <w:t>Planning</w:t>
            </w:r>
          </w:p>
        </w:tc>
        <w:tc>
          <w:tcPr>
            <w:tcW w:w="2760" w:type="dxa"/>
            <w:tcBorders>
              <w:top w:val="single" w:sz="8" w:space="0" w:color="000000"/>
              <w:left w:val="single" w:sz="8" w:space="0" w:color="000000"/>
              <w:bottom w:val="single" w:sz="8" w:space="0" w:color="000000"/>
              <w:right w:val="single" w:sz="8" w:space="0" w:color="000000"/>
            </w:tcBorders>
          </w:tcPr>
          <w:p w:rsidR="00796BE0" w:rsidRPr="00B35F01" w:rsidRDefault="00796BE0" w:rsidP="00B35F01">
            <w:pPr>
              <w:widowControl w:val="0"/>
              <w:suppressAutoHyphens w:val="0"/>
              <w:autoSpaceDN/>
              <w:spacing w:before="57" w:line="360" w:lineRule="auto"/>
              <w:jc w:val="both"/>
              <w:textAlignment w:val="auto"/>
              <w:rPr>
                <w:rFonts w:ascii="Times New Roman" w:eastAsia="Verdana" w:hAnsi="Times New Roman" w:cs="Times New Roman"/>
                <w:kern w:val="0"/>
                <w:lang w:val="en-US" w:eastAsia="en-US" w:bidi="ar-SA"/>
              </w:rPr>
            </w:pPr>
            <w:r w:rsidRPr="00B35F01">
              <w:rPr>
                <w:rFonts w:ascii="Times New Roman" w:eastAsiaTheme="minorHAnsi" w:hAnsi="Times New Roman" w:cs="Times New Roman"/>
                <w:kern w:val="0"/>
                <w:lang w:val="en-US" w:eastAsia="en-US" w:bidi="ar-SA"/>
              </w:rPr>
              <w:t>River</w:t>
            </w:r>
          </w:p>
          <w:p w:rsidR="00796BE0" w:rsidRPr="00B35F01" w:rsidRDefault="00796BE0" w:rsidP="00B35F01">
            <w:pPr>
              <w:widowControl w:val="0"/>
              <w:suppressAutoHyphens w:val="0"/>
              <w:autoSpaceDN/>
              <w:spacing w:before="57" w:line="360" w:lineRule="auto"/>
              <w:ind w:right="822"/>
              <w:jc w:val="both"/>
              <w:textAlignment w:val="auto"/>
              <w:rPr>
                <w:rFonts w:ascii="Times New Roman" w:eastAsia="Verdana" w:hAnsi="Times New Roman" w:cs="Times New Roman"/>
                <w:kern w:val="0"/>
                <w:lang w:val="en-US" w:eastAsia="en-US" w:bidi="ar-SA"/>
              </w:rPr>
            </w:pPr>
            <w:r w:rsidRPr="00B35F01">
              <w:rPr>
                <w:rFonts w:ascii="Times New Roman" w:eastAsiaTheme="minorHAnsi" w:hAnsi="Times New Roman" w:cs="Times New Roman"/>
                <w:spacing w:val="-1"/>
                <w:kern w:val="0"/>
                <w:lang w:val="en-US" w:eastAsia="en-US" w:bidi="ar-SA"/>
              </w:rPr>
              <w:t>Natural</w:t>
            </w:r>
            <w:r w:rsidRPr="00B35F01">
              <w:rPr>
                <w:rFonts w:ascii="Times New Roman" w:eastAsiaTheme="minorHAnsi" w:hAnsi="Times New Roman" w:cs="Times New Roman"/>
                <w:spacing w:val="-16"/>
                <w:kern w:val="0"/>
                <w:lang w:val="en-US" w:eastAsia="en-US" w:bidi="ar-SA"/>
              </w:rPr>
              <w:t xml:space="preserve"> </w:t>
            </w:r>
            <w:r w:rsidRPr="00B35F01">
              <w:rPr>
                <w:rFonts w:ascii="Times New Roman" w:eastAsiaTheme="minorHAnsi" w:hAnsi="Times New Roman" w:cs="Times New Roman"/>
                <w:kern w:val="0"/>
                <w:lang w:val="en-US" w:eastAsia="en-US" w:bidi="ar-SA"/>
              </w:rPr>
              <w:t>drainages</w:t>
            </w:r>
            <w:r w:rsidRPr="00B35F01">
              <w:rPr>
                <w:rFonts w:ascii="Times New Roman" w:eastAsiaTheme="minorHAnsi" w:hAnsi="Times New Roman" w:cs="Times New Roman"/>
                <w:spacing w:val="25"/>
                <w:w w:val="99"/>
                <w:kern w:val="0"/>
                <w:lang w:val="en-US" w:eastAsia="en-US" w:bidi="ar-SA"/>
              </w:rPr>
              <w:t xml:space="preserve"> </w:t>
            </w:r>
            <w:r w:rsidRPr="00B35F01">
              <w:rPr>
                <w:rFonts w:ascii="Times New Roman" w:eastAsiaTheme="minorHAnsi" w:hAnsi="Times New Roman" w:cs="Times New Roman"/>
                <w:kern w:val="0"/>
                <w:lang w:val="en-US" w:eastAsia="en-US" w:bidi="ar-SA"/>
              </w:rPr>
              <w:t>Land</w:t>
            </w:r>
            <w:r w:rsidRPr="00B35F01">
              <w:rPr>
                <w:rFonts w:ascii="Times New Roman" w:eastAsiaTheme="minorHAnsi" w:hAnsi="Times New Roman" w:cs="Times New Roman"/>
                <w:spacing w:val="-10"/>
                <w:kern w:val="0"/>
                <w:lang w:val="en-US" w:eastAsia="en-US" w:bidi="ar-SA"/>
              </w:rPr>
              <w:t xml:space="preserve"> </w:t>
            </w:r>
            <w:r w:rsidRPr="00B35F01">
              <w:rPr>
                <w:rFonts w:ascii="Times New Roman" w:eastAsiaTheme="minorHAnsi" w:hAnsi="Times New Roman" w:cs="Times New Roman"/>
                <w:kern w:val="0"/>
                <w:lang w:val="en-US" w:eastAsia="en-US" w:bidi="ar-SA"/>
              </w:rPr>
              <w:t>use</w:t>
            </w:r>
            <w:r w:rsidRPr="00B35F01">
              <w:rPr>
                <w:rFonts w:ascii="Times New Roman" w:eastAsiaTheme="minorHAnsi" w:hAnsi="Times New Roman" w:cs="Times New Roman"/>
                <w:spacing w:val="-8"/>
                <w:kern w:val="0"/>
                <w:lang w:val="en-US" w:eastAsia="en-US" w:bidi="ar-SA"/>
              </w:rPr>
              <w:t xml:space="preserve"> </w:t>
            </w:r>
            <w:r w:rsidRPr="00B35F01">
              <w:rPr>
                <w:rFonts w:ascii="Times New Roman" w:eastAsiaTheme="minorHAnsi" w:hAnsi="Times New Roman" w:cs="Times New Roman"/>
                <w:kern w:val="0"/>
                <w:lang w:val="en-US" w:eastAsia="en-US" w:bidi="ar-SA"/>
              </w:rPr>
              <w:t>Mapping</w:t>
            </w:r>
          </w:p>
        </w:tc>
      </w:tr>
    </w:tbl>
    <w:p w:rsidR="009F1057" w:rsidRDefault="009F1057" w:rsidP="009F1057">
      <w:pPr>
        <w:widowControl w:val="0"/>
        <w:suppressAutoHyphens w:val="0"/>
        <w:autoSpaceDN/>
        <w:spacing w:before="18" w:line="360" w:lineRule="auto"/>
        <w:jc w:val="both"/>
        <w:textAlignment w:val="auto"/>
        <w:rPr>
          <w:rFonts w:ascii="Times New Roman" w:hAnsi="Times New Roman" w:cs="Times New Roman"/>
          <w:b/>
          <w:i/>
          <w:color w:val="222222"/>
          <w:shd w:val="clear" w:color="auto" w:fill="FFFFFF"/>
        </w:rPr>
      </w:pPr>
      <w:r>
        <w:rPr>
          <w:rFonts w:ascii="Times New Roman" w:hAnsi="Times New Roman" w:cs="Times New Roman"/>
          <w:b/>
          <w:i/>
          <w:color w:val="222222"/>
          <w:shd w:val="clear" w:color="auto" w:fill="FFFFFF"/>
        </w:rPr>
        <w:t>Table1</w:t>
      </w:r>
      <w:r w:rsidRPr="00B35F01">
        <w:rPr>
          <w:rFonts w:ascii="Times New Roman" w:hAnsi="Times New Roman" w:cs="Times New Roman"/>
          <w:b/>
          <w:i/>
          <w:color w:val="222222"/>
          <w:shd w:val="clear" w:color="auto" w:fill="FFFFFF"/>
        </w:rPr>
        <w:t xml:space="preserve">: </w:t>
      </w:r>
      <w:r>
        <w:rPr>
          <w:rFonts w:ascii="Times New Roman" w:hAnsi="Times New Roman" w:cs="Times New Roman"/>
          <w:b/>
          <w:i/>
          <w:color w:val="222222"/>
          <w:shd w:val="clear" w:color="auto" w:fill="FFFFFF"/>
        </w:rPr>
        <w:t xml:space="preserve">Data Bank Model </w:t>
      </w:r>
    </w:p>
    <w:p w:rsidR="00796BE0" w:rsidRPr="00B35F01" w:rsidRDefault="00796BE0" w:rsidP="00AA1A6B">
      <w:pPr>
        <w:tabs>
          <w:tab w:val="left" w:pos="1470"/>
        </w:tabs>
        <w:rPr>
          <w:rFonts w:ascii="Times New Roman" w:eastAsiaTheme="minorHAnsi" w:hAnsi="Times New Roman" w:cs="Times New Roman"/>
          <w:kern w:val="0"/>
          <w:lang w:val="en-US" w:eastAsia="en-US" w:bidi="ar-SA"/>
        </w:rPr>
      </w:pPr>
    </w:p>
    <w:p w:rsidR="00796BE0" w:rsidRPr="00B35F01" w:rsidRDefault="00796BE0" w:rsidP="00AA1A6B">
      <w:pPr>
        <w:widowControl w:val="0"/>
        <w:numPr>
          <w:ilvl w:val="1"/>
          <w:numId w:val="27"/>
        </w:numPr>
        <w:suppressAutoHyphens w:val="0"/>
        <w:autoSpaceDN/>
        <w:spacing w:before="61" w:line="360" w:lineRule="auto"/>
        <w:ind w:left="990" w:hanging="490"/>
        <w:jc w:val="both"/>
        <w:textAlignment w:val="auto"/>
        <w:outlineLvl w:val="0"/>
        <w:rPr>
          <w:rFonts w:ascii="Times New Roman" w:eastAsia="Verdana" w:hAnsi="Times New Roman" w:cs="Times New Roman"/>
          <w:kern w:val="0"/>
          <w:lang w:val="en-US" w:eastAsia="en-US" w:bidi="ar-SA"/>
        </w:rPr>
      </w:pPr>
      <w:bookmarkStart w:id="15" w:name="5.4._Base_map_Generation"/>
      <w:bookmarkEnd w:id="15"/>
      <w:r w:rsidRPr="00B35F01">
        <w:rPr>
          <w:rFonts w:ascii="Times New Roman" w:eastAsia="Verdana" w:hAnsi="Times New Roman" w:cs="Times New Roman"/>
          <w:b/>
          <w:bCs/>
          <w:spacing w:val="-1"/>
          <w:kern w:val="0"/>
          <w:lang w:val="en-US" w:eastAsia="en-US" w:bidi="ar-SA"/>
        </w:rPr>
        <w:t>Base</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map</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Generation</w:t>
      </w:r>
    </w:p>
    <w:p w:rsidR="00796BE0" w:rsidRPr="00B35F01" w:rsidRDefault="00796BE0" w:rsidP="00AA1A6B">
      <w:pPr>
        <w:widowControl w:val="0"/>
        <w:suppressAutoHyphens w:val="0"/>
        <w:autoSpaceDN/>
        <w:spacing w:line="360" w:lineRule="auto"/>
        <w:ind w:right="137" w:firstLine="50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Base</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map</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 xml:space="preserve">is </w:t>
      </w:r>
      <w:r w:rsidRPr="00B35F01">
        <w:rPr>
          <w:rFonts w:ascii="Times New Roman" w:eastAsia="Verdana" w:hAnsi="Times New Roman" w:cs="Times New Roman"/>
          <w:kern w:val="0"/>
          <w:lang w:val="en-US" w:eastAsia="en-US" w:bidi="ar-SA"/>
        </w:rPr>
        <w:t>the basic</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GIS</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system</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which</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allows</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user</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view</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important</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physical</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66"/>
          <w:w w:val="99"/>
          <w:kern w:val="0"/>
          <w:lang w:val="en-US" w:eastAsia="en-US" w:bidi="ar-SA"/>
        </w:rPr>
        <w:t xml:space="preserve"> </w:t>
      </w:r>
      <w:r w:rsidRPr="00B35F01">
        <w:rPr>
          <w:rFonts w:ascii="Times New Roman" w:eastAsia="Verdana" w:hAnsi="Times New Roman" w:cs="Times New Roman"/>
          <w:kern w:val="0"/>
          <w:lang w:val="en-US" w:eastAsia="en-US" w:bidi="ar-SA"/>
        </w:rPr>
        <w:t>administrative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features</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00AA1A6B">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an</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area.</w:t>
      </w:r>
      <w:r w:rsidRPr="00B35F01">
        <w:rPr>
          <w:rFonts w:ascii="Times New Roman" w:eastAsia="Verdana" w:hAnsi="Times New Roman" w:cs="Times New Roman"/>
          <w:spacing w:val="5"/>
          <w:kern w:val="0"/>
          <w:lang w:val="en-US" w:eastAsia="en-US" w:bidi="ar-SA"/>
        </w:rPr>
        <w:t xml:space="preserve"> </w:t>
      </w:r>
      <w:proofErr w:type="spellStart"/>
      <w:r w:rsidRPr="00B35F01">
        <w:rPr>
          <w:rFonts w:ascii="Times New Roman" w:eastAsia="Verdana" w:hAnsi="Times New Roman" w:cs="Times New Roman"/>
          <w:spacing w:val="-1"/>
          <w:kern w:val="0"/>
          <w:lang w:val="en-US" w:eastAsia="en-US" w:bidi="ar-SA"/>
        </w:rPr>
        <w:t>Eg</w:t>
      </w:r>
      <w:proofErr w:type="spellEnd"/>
      <w:r w:rsidRPr="00B35F01">
        <w:rPr>
          <w:rFonts w:ascii="Times New Roman" w:eastAsia="Verdana" w:hAnsi="Times New Roman" w:cs="Times New Roman"/>
          <w:spacing w:val="-1"/>
          <w:kern w:val="0"/>
          <w:lang w:val="en-US" w:eastAsia="en-US" w:bidi="ar-SA"/>
        </w:rPr>
        <w:t>.</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base</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map</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will</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contain</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important</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features</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like</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road,</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railway</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lines,</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landmarks,</w:t>
      </w:r>
      <w:r w:rsidRPr="00B35F01">
        <w:rPr>
          <w:rFonts w:ascii="Times New Roman" w:eastAsia="Verdana" w:hAnsi="Times New Roman" w:cs="Times New Roman"/>
          <w:spacing w:val="52"/>
          <w:w w:val="99"/>
          <w:kern w:val="0"/>
          <w:lang w:val="en-US" w:eastAsia="en-US" w:bidi="ar-SA"/>
        </w:rPr>
        <w:t xml:space="preserve"> </w:t>
      </w:r>
      <w:r w:rsidRPr="00B35F01">
        <w:rPr>
          <w:rFonts w:ascii="Times New Roman" w:eastAsia="Verdana" w:hAnsi="Times New Roman" w:cs="Times New Roman"/>
          <w:spacing w:val="-1"/>
          <w:kern w:val="0"/>
          <w:lang w:val="en-US" w:eastAsia="en-US" w:bidi="ar-SA"/>
        </w:rPr>
        <w:t>rivers</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other</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important</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natural</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features.</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This</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basic</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key</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factor</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building</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GIS</w:t>
      </w:r>
      <w:r w:rsidRPr="00B35F01">
        <w:rPr>
          <w:rFonts w:ascii="Times New Roman" w:eastAsia="Verdana" w:hAnsi="Times New Roman" w:cs="Times New Roman"/>
          <w:spacing w:val="64"/>
          <w:w w:val="99"/>
          <w:kern w:val="0"/>
          <w:lang w:val="en-US" w:eastAsia="en-US" w:bidi="ar-SA"/>
        </w:rPr>
        <w:t xml:space="preserve"> </w:t>
      </w:r>
      <w:r w:rsidRPr="00B35F01">
        <w:rPr>
          <w:rFonts w:ascii="Times New Roman" w:eastAsia="Verdana" w:hAnsi="Times New Roman" w:cs="Times New Roman"/>
          <w:spacing w:val="-1"/>
          <w:kern w:val="0"/>
          <w:lang w:val="en-US" w:eastAsia="en-US" w:bidi="ar-SA"/>
        </w:rPr>
        <w:t>based</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database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area.</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base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map</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will</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include</w:t>
      </w:r>
    </w:p>
    <w:p w:rsidR="00796BE0" w:rsidRPr="00B35F01" w:rsidRDefault="00796BE0" w:rsidP="00B35F01">
      <w:pPr>
        <w:widowControl w:val="0"/>
        <w:numPr>
          <w:ilvl w:val="0"/>
          <w:numId w:val="25"/>
        </w:numPr>
        <w:tabs>
          <w:tab w:val="left" w:pos="860"/>
        </w:tabs>
        <w:suppressAutoHyphens w:val="0"/>
        <w:autoSpaceDN/>
        <w:spacing w:before="122"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Panchayat</w:t>
      </w:r>
      <w:r w:rsidRPr="00B35F01">
        <w:rPr>
          <w:rFonts w:ascii="Times New Roman" w:eastAsia="Verdana" w:hAnsi="Times New Roman" w:cs="Times New Roman"/>
          <w:spacing w:val="-21"/>
          <w:kern w:val="0"/>
          <w:lang w:val="en-US" w:eastAsia="en-US" w:bidi="ar-SA"/>
        </w:rPr>
        <w:t xml:space="preserve"> </w:t>
      </w:r>
      <w:r w:rsidRPr="00B35F01">
        <w:rPr>
          <w:rFonts w:ascii="Times New Roman" w:eastAsia="Verdana" w:hAnsi="Times New Roman" w:cs="Times New Roman"/>
          <w:kern w:val="0"/>
          <w:lang w:val="en-US" w:eastAsia="en-US" w:bidi="ar-SA"/>
        </w:rPr>
        <w:t>Boundary</w:t>
      </w:r>
    </w:p>
    <w:p w:rsidR="00796BE0" w:rsidRPr="00AA1A6B" w:rsidRDefault="00796BE0" w:rsidP="0077259A">
      <w:pPr>
        <w:widowControl w:val="0"/>
        <w:numPr>
          <w:ilvl w:val="0"/>
          <w:numId w:val="25"/>
        </w:numPr>
        <w:tabs>
          <w:tab w:val="left" w:pos="860"/>
        </w:tabs>
        <w:suppressAutoHyphens w:val="0"/>
        <w:autoSpaceDN/>
        <w:spacing w:before="2" w:line="360" w:lineRule="auto"/>
        <w:jc w:val="both"/>
        <w:textAlignment w:val="auto"/>
        <w:rPr>
          <w:rFonts w:ascii="Times New Roman" w:eastAsiaTheme="minorHAnsi" w:hAnsi="Times New Roman" w:cs="Times New Roman"/>
          <w:kern w:val="0"/>
          <w:lang w:val="en-US" w:eastAsia="en-US" w:bidi="ar-SA"/>
        </w:rPr>
      </w:pPr>
      <w:r w:rsidRPr="00AA1A6B">
        <w:rPr>
          <w:rFonts w:ascii="Times New Roman" w:eastAsia="Verdana" w:hAnsi="Times New Roman" w:cs="Times New Roman"/>
          <w:spacing w:val="-1"/>
          <w:kern w:val="0"/>
          <w:lang w:val="en-US" w:eastAsia="en-US" w:bidi="ar-SA"/>
        </w:rPr>
        <w:t>Ward</w:t>
      </w:r>
      <w:r w:rsidRPr="00AA1A6B">
        <w:rPr>
          <w:rFonts w:ascii="Times New Roman" w:eastAsia="Verdana" w:hAnsi="Times New Roman" w:cs="Times New Roman"/>
          <w:spacing w:val="-16"/>
          <w:kern w:val="0"/>
          <w:lang w:val="en-US" w:eastAsia="en-US" w:bidi="ar-SA"/>
        </w:rPr>
        <w:t xml:space="preserve"> </w:t>
      </w:r>
      <w:r w:rsidRPr="00AA1A6B">
        <w:rPr>
          <w:rFonts w:ascii="Times New Roman" w:eastAsia="Verdana" w:hAnsi="Times New Roman" w:cs="Times New Roman"/>
          <w:kern w:val="0"/>
          <w:lang w:val="en-US" w:eastAsia="en-US" w:bidi="ar-SA"/>
        </w:rPr>
        <w:t>Boundary</w:t>
      </w:r>
    </w:p>
    <w:p w:rsidR="00796BE0" w:rsidRPr="00AA1A6B" w:rsidRDefault="00796BE0" w:rsidP="000362A3">
      <w:pPr>
        <w:widowControl w:val="0"/>
        <w:numPr>
          <w:ilvl w:val="0"/>
          <w:numId w:val="25"/>
        </w:numPr>
        <w:tabs>
          <w:tab w:val="left" w:pos="860"/>
        </w:tabs>
        <w:suppressAutoHyphens w:val="0"/>
        <w:autoSpaceDN/>
        <w:spacing w:before="4" w:line="360" w:lineRule="auto"/>
        <w:jc w:val="both"/>
        <w:textAlignment w:val="auto"/>
        <w:rPr>
          <w:rFonts w:ascii="Times New Roman" w:eastAsiaTheme="minorHAnsi" w:hAnsi="Times New Roman" w:cs="Times New Roman"/>
          <w:kern w:val="0"/>
          <w:lang w:val="en-US" w:eastAsia="en-US" w:bidi="ar-SA"/>
        </w:rPr>
      </w:pPr>
      <w:r w:rsidRPr="00AA1A6B">
        <w:rPr>
          <w:rFonts w:ascii="Times New Roman" w:eastAsia="Verdana" w:hAnsi="Times New Roman" w:cs="Times New Roman"/>
          <w:spacing w:val="-1"/>
          <w:kern w:val="0"/>
          <w:lang w:val="en-US" w:eastAsia="en-US" w:bidi="ar-SA"/>
        </w:rPr>
        <w:t>Transport</w:t>
      </w:r>
      <w:r w:rsidRPr="00AA1A6B">
        <w:rPr>
          <w:rFonts w:ascii="Times New Roman" w:eastAsia="Verdana" w:hAnsi="Times New Roman" w:cs="Times New Roman"/>
          <w:spacing w:val="-5"/>
          <w:kern w:val="0"/>
          <w:lang w:val="en-US" w:eastAsia="en-US" w:bidi="ar-SA"/>
        </w:rPr>
        <w:t xml:space="preserve"> </w:t>
      </w:r>
      <w:r w:rsidRPr="00AA1A6B">
        <w:rPr>
          <w:rFonts w:ascii="Times New Roman" w:eastAsia="Verdana" w:hAnsi="Times New Roman" w:cs="Times New Roman"/>
          <w:spacing w:val="-1"/>
          <w:kern w:val="0"/>
          <w:lang w:val="en-US" w:eastAsia="en-US" w:bidi="ar-SA"/>
        </w:rPr>
        <w:t>Network</w:t>
      </w:r>
      <w:r w:rsidRPr="00AA1A6B">
        <w:rPr>
          <w:rFonts w:ascii="Times New Roman" w:eastAsia="Verdana" w:hAnsi="Times New Roman" w:cs="Times New Roman"/>
          <w:spacing w:val="-8"/>
          <w:kern w:val="0"/>
          <w:lang w:val="en-US" w:eastAsia="en-US" w:bidi="ar-SA"/>
        </w:rPr>
        <w:t xml:space="preserve"> </w:t>
      </w:r>
      <w:r w:rsidRPr="00AA1A6B">
        <w:rPr>
          <w:rFonts w:ascii="Times New Roman" w:eastAsia="Verdana" w:hAnsi="Times New Roman" w:cs="Times New Roman"/>
          <w:kern w:val="0"/>
          <w:lang w:val="en-US" w:eastAsia="en-US" w:bidi="ar-SA"/>
        </w:rPr>
        <w:t>(</w:t>
      </w:r>
      <w:r w:rsidRPr="00AA1A6B">
        <w:rPr>
          <w:rFonts w:ascii="Times New Roman" w:eastAsia="Verdana" w:hAnsi="Times New Roman" w:cs="Times New Roman"/>
          <w:spacing w:val="-6"/>
          <w:kern w:val="0"/>
          <w:lang w:val="en-US" w:eastAsia="en-US" w:bidi="ar-SA"/>
        </w:rPr>
        <w:t xml:space="preserve"> </w:t>
      </w:r>
      <w:r w:rsidRPr="00AA1A6B">
        <w:rPr>
          <w:rFonts w:ascii="Times New Roman" w:eastAsia="Verdana" w:hAnsi="Times New Roman" w:cs="Times New Roman"/>
          <w:spacing w:val="1"/>
          <w:kern w:val="0"/>
          <w:lang w:val="en-US" w:eastAsia="en-US" w:bidi="ar-SA"/>
        </w:rPr>
        <w:t>Road</w:t>
      </w:r>
      <w:r w:rsidRPr="00AA1A6B">
        <w:rPr>
          <w:rFonts w:ascii="Times New Roman" w:eastAsia="Verdana" w:hAnsi="Times New Roman" w:cs="Times New Roman"/>
          <w:spacing w:val="-7"/>
          <w:kern w:val="0"/>
          <w:lang w:val="en-US" w:eastAsia="en-US" w:bidi="ar-SA"/>
        </w:rPr>
        <w:t xml:space="preserve"> </w:t>
      </w:r>
      <w:r w:rsidRPr="00AA1A6B">
        <w:rPr>
          <w:rFonts w:ascii="Times New Roman" w:eastAsia="Verdana" w:hAnsi="Times New Roman" w:cs="Times New Roman"/>
          <w:kern w:val="0"/>
          <w:lang w:val="en-US" w:eastAsia="en-US" w:bidi="ar-SA"/>
        </w:rPr>
        <w:t>&amp;</w:t>
      </w:r>
      <w:r w:rsidRPr="00AA1A6B">
        <w:rPr>
          <w:rFonts w:ascii="Times New Roman" w:eastAsia="Verdana" w:hAnsi="Times New Roman" w:cs="Times New Roman"/>
          <w:spacing w:val="-8"/>
          <w:kern w:val="0"/>
          <w:lang w:val="en-US" w:eastAsia="en-US" w:bidi="ar-SA"/>
        </w:rPr>
        <w:t xml:space="preserve"> </w:t>
      </w:r>
      <w:r w:rsidRPr="00AA1A6B">
        <w:rPr>
          <w:rFonts w:ascii="Times New Roman" w:eastAsia="Verdana" w:hAnsi="Times New Roman" w:cs="Times New Roman"/>
          <w:spacing w:val="1"/>
          <w:kern w:val="0"/>
          <w:lang w:val="en-US" w:eastAsia="en-US" w:bidi="ar-SA"/>
        </w:rPr>
        <w:t>Rail)</w:t>
      </w:r>
    </w:p>
    <w:p w:rsidR="00796BE0" w:rsidRPr="00AA1A6B" w:rsidRDefault="00796BE0" w:rsidP="0063437E">
      <w:pPr>
        <w:widowControl w:val="0"/>
        <w:numPr>
          <w:ilvl w:val="0"/>
          <w:numId w:val="25"/>
        </w:numPr>
        <w:tabs>
          <w:tab w:val="left" w:pos="860"/>
        </w:tabs>
        <w:suppressAutoHyphens w:val="0"/>
        <w:autoSpaceDN/>
        <w:spacing w:before="2" w:line="360" w:lineRule="auto"/>
        <w:jc w:val="both"/>
        <w:textAlignment w:val="auto"/>
        <w:rPr>
          <w:rFonts w:ascii="Times New Roman" w:eastAsiaTheme="minorHAnsi" w:hAnsi="Times New Roman" w:cs="Times New Roman"/>
          <w:kern w:val="0"/>
          <w:lang w:val="en-US" w:eastAsia="en-US" w:bidi="ar-SA"/>
        </w:rPr>
      </w:pPr>
      <w:r w:rsidRPr="00AA1A6B">
        <w:rPr>
          <w:rFonts w:ascii="Times New Roman" w:eastAsia="Verdana" w:hAnsi="Times New Roman" w:cs="Times New Roman"/>
          <w:spacing w:val="-1"/>
          <w:kern w:val="0"/>
          <w:lang w:val="en-US" w:eastAsia="en-US" w:bidi="ar-SA"/>
        </w:rPr>
        <w:t>Natural</w:t>
      </w:r>
      <w:r w:rsidRPr="00AA1A6B">
        <w:rPr>
          <w:rFonts w:ascii="Times New Roman" w:eastAsia="Verdana" w:hAnsi="Times New Roman" w:cs="Times New Roman"/>
          <w:spacing w:val="-15"/>
          <w:kern w:val="0"/>
          <w:lang w:val="en-US" w:eastAsia="en-US" w:bidi="ar-SA"/>
        </w:rPr>
        <w:t xml:space="preserve"> </w:t>
      </w:r>
      <w:r w:rsidRPr="00AA1A6B">
        <w:rPr>
          <w:rFonts w:ascii="Times New Roman" w:eastAsia="Verdana" w:hAnsi="Times New Roman" w:cs="Times New Roman"/>
          <w:kern w:val="0"/>
          <w:lang w:val="en-US" w:eastAsia="en-US" w:bidi="ar-SA"/>
        </w:rPr>
        <w:t>Drainage</w:t>
      </w:r>
    </w:p>
    <w:p w:rsidR="00796BE0" w:rsidRPr="00B35F01" w:rsidRDefault="00796BE0" w:rsidP="00B35F01">
      <w:pPr>
        <w:widowControl w:val="0"/>
        <w:numPr>
          <w:ilvl w:val="0"/>
          <w:numId w:val="25"/>
        </w:numPr>
        <w:tabs>
          <w:tab w:val="left" w:pos="860"/>
        </w:tabs>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Important</w:t>
      </w:r>
      <w:r w:rsidRPr="00B35F01">
        <w:rPr>
          <w:rFonts w:ascii="Times New Roman" w:eastAsia="Verdana" w:hAnsi="Times New Roman" w:cs="Times New Roman"/>
          <w:spacing w:val="-22"/>
          <w:kern w:val="0"/>
          <w:lang w:val="en-US" w:eastAsia="en-US" w:bidi="ar-SA"/>
        </w:rPr>
        <w:t xml:space="preserve"> </w:t>
      </w:r>
      <w:r w:rsidRPr="00B35F01">
        <w:rPr>
          <w:rFonts w:ascii="Times New Roman" w:eastAsia="Verdana" w:hAnsi="Times New Roman" w:cs="Times New Roman"/>
          <w:kern w:val="0"/>
          <w:lang w:val="en-US" w:eastAsia="en-US" w:bidi="ar-SA"/>
        </w:rPr>
        <w:t>landmarks</w:t>
      </w:r>
    </w:p>
    <w:p w:rsidR="00796BE0" w:rsidRPr="00B35F01" w:rsidRDefault="00796BE0" w:rsidP="00AA1A6B">
      <w:pPr>
        <w:widowControl w:val="0"/>
        <w:numPr>
          <w:ilvl w:val="1"/>
          <w:numId w:val="27"/>
        </w:numPr>
        <w:tabs>
          <w:tab w:val="left" w:pos="1080"/>
        </w:tabs>
        <w:suppressAutoHyphens w:val="0"/>
        <w:autoSpaceDN/>
        <w:spacing w:before="61" w:line="360" w:lineRule="auto"/>
        <w:ind w:hanging="1079"/>
        <w:jc w:val="both"/>
        <w:textAlignment w:val="auto"/>
        <w:outlineLvl w:val="0"/>
        <w:rPr>
          <w:rFonts w:ascii="Times New Roman" w:eastAsia="Verdana" w:hAnsi="Times New Roman" w:cs="Times New Roman"/>
          <w:kern w:val="0"/>
          <w:lang w:val="en-US" w:eastAsia="en-US" w:bidi="ar-SA"/>
        </w:rPr>
      </w:pPr>
      <w:bookmarkStart w:id="16" w:name="5.5._Geo_enabled_road_database_generatio"/>
      <w:bookmarkEnd w:id="16"/>
      <w:r w:rsidRPr="00B35F01">
        <w:rPr>
          <w:rFonts w:ascii="Times New Roman" w:eastAsia="Verdana" w:hAnsi="Times New Roman" w:cs="Times New Roman"/>
          <w:b/>
          <w:bCs/>
          <w:spacing w:val="-1"/>
          <w:kern w:val="0"/>
          <w:lang w:val="en-US" w:eastAsia="en-US" w:bidi="ar-SA"/>
        </w:rPr>
        <w:t>Geo</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enabled</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road</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database</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generation</w:t>
      </w:r>
    </w:p>
    <w:p w:rsidR="00796BE0" w:rsidRPr="00B35F01" w:rsidRDefault="00796BE0" w:rsidP="00AA1A6B">
      <w:pPr>
        <w:widowControl w:val="0"/>
        <w:suppressAutoHyphens w:val="0"/>
        <w:autoSpaceDN/>
        <w:spacing w:line="360" w:lineRule="auto"/>
        <w:ind w:right="136" w:firstLine="49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database</w:t>
      </w:r>
      <w:r w:rsidRPr="00B35F01">
        <w:rPr>
          <w:rFonts w:ascii="Times New Roman" w:eastAsia="Verdana" w:hAnsi="Times New Roman" w:cs="Times New Roman"/>
          <w:kern w:val="0"/>
          <w:lang w:val="en-US" w:eastAsia="en-US" w:bidi="ar-SA"/>
        </w:rPr>
        <w:t xml:space="preserve"> </w:t>
      </w:r>
      <w:r w:rsidRPr="00B35F01">
        <w:rPr>
          <w:rFonts w:ascii="Times New Roman" w:eastAsia="Verdana" w:hAnsi="Times New Roman" w:cs="Times New Roman"/>
          <w:spacing w:val="-1"/>
          <w:kern w:val="0"/>
          <w:lang w:val="en-US" w:eastAsia="en-US" w:bidi="ar-SA"/>
        </w:rPr>
        <w:t>on</w:t>
      </w:r>
      <w:r w:rsidRPr="00B35F01">
        <w:rPr>
          <w:rFonts w:ascii="Times New Roman" w:eastAsia="Verdana" w:hAnsi="Times New Roman" w:cs="Times New Roman"/>
          <w:kern w:val="0"/>
          <w:lang w:val="en-US" w:eastAsia="en-US" w:bidi="ar-SA"/>
        </w:rPr>
        <w:t xml:space="preserve"> </w:t>
      </w:r>
      <w:r w:rsidRPr="00B35F01">
        <w:rPr>
          <w:rFonts w:ascii="Times New Roman" w:eastAsia="Verdana" w:hAnsi="Times New Roman" w:cs="Times New Roman"/>
          <w:spacing w:val="-1"/>
          <w:kern w:val="0"/>
          <w:lang w:val="en-US" w:eastAsia="en-US" w:bidi="ar-SA"/>
        </w:rPr>
        <w:t>road</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 xml:space="preserve">networks </w:t>
      </w:r>
      <w:r w:rsidRPr="00B35F01">
        <w:rPr>
          <w:rFonts w:ascii="Times New Roman" w:eastAsia="Verdana" w:hAnsi="Times New Roman" w:cs="Times New Roman"/>
          <w:spacing w:val="-1"/>
          <w:kern w:val="0"/>
          <w:lang w:val="en-US" w:eastAsia="en-US" w:bidi="ar-SA"/>
        </w:rPr>
        <w:t>such</w:t>
      </w:r>
      <w:r w:rsidRPr="00B35F01">
        <w:rPr>
          <w:rFonts w:ascii="Times New Roman" w:eastAsia="Verdana" w:hAnsi="Times New Roman" w:cs="Times New Roman"/>
          <w:kern w:val="0"/>
          <w:lang w:val="en-US" w:eastAsia="en-US" w:bidi="ar-SA"/>
        </w:rPr>
        <w:t xml:space="preserve"> as</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existing</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spatial</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distribution of</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roads</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their</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possible</w:t>
      </w:r>
      <w:r w:rsidRPr="00B35F01">
        <w:rPr>
          <w:rFonts w:ascii="Times New Roman" w:eastAsia="Verdana" w:hAnsi="Times New Roman" w:cs="Times New Roman"/>
          <w:spacing w:val="92"/>
          <w:w w:val="99"/>
          <w:kern w:val="0"/>
          <w:lang w:val="en-US" w:eastAsia="en-US" w:bidi="ar-SA"/>
        </w:rPr>
        <w:t xml:space="preserve"> </w:t>
      </w:r>
      <w:r w:rsidRPr="00B35F01">
        <w:rPr>
          <w:rFonts w:ascii="Times New Roman" w:eastAsia="Verdana" w:hAnsi="Times New Roman" w:cs="Times New Roman"/>
          <w:kern w:val="0"/>
          <w:lang w:val="en-US" w:eastAsia="en-US" w:bidi="ar-SA"/>
        </w:rPr>
        <w:t>links</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neighboring</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roads</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has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been</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created</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updated</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using</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Remote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Sensing</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GIS.</w:t>
      </w:r>
      <w:r w:rsidRPr="00B35F01">
        <w:rPr>
          <w:rFonts w:ascii="Times New Roman" w:eastAsia="Verdana" w:hAnsi="Times New Roman" w:cs="Times New Roman"/>
          <w:spacing w:val="60"/>
          <w:w w:val="99"/>
          <w:kern w:val="0"/>
          <w:lang w:val="en-US" w:eastAsia="en-US" w:bidi="ar-SA"/>
        </w:rPr>
        <w:t xml:space="preserve"> </w:t>
      </w:r>
      <w:r w:rsidRPr="00B35F01">
        <w:rPr>
          <w:rFonts w:ascii="Times New Roman" w:eastAsia="Verdana" w:hAnsi="Times New Roman" w:cs="Times New Roman"/>
          <w:spacing w:val="-2"/>
          <w:kern w:val="0"/>
          <w:lang w:val="en-US" w:eastAsia="en-US" w:bidi="ar-SA"/>
        </w:rPr>
        <w:t>It</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facilitates</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unique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visualization</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querying</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roads</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with</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respect</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different</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levels</w:t>
      </w:r>
      <w:r w:rsidRPr="00B35F01">
        <w:rPr>
          <w:rFonts w:ascii="Times New Roman" w:eastAsia="Verdana" w:hAnsi="Times New Roman" w:cs="Times New Roman"/>
          <w:spacing w:val="72"/>
          <w:w w:val="99"/>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administration</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units</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Mapping</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Roads</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corporation</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help</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administration</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quickly</w:t>
      </w:r>
      <w:r w:rsidRPr="00B35F01">
        <w:rPr>
          <w:rFonts w:ascii="Times New Roman" w:eastAsia="Verdana" w:hAnsi="Times New Roman" w:cs="Times New Roman"/>
          <w:spacing w:val="60"/>
          <w:w w:val="99"/>
          <w:kern w:val="0"/>
          <w:lang w:val="en-US" w:eastAsia="en-US" w:bidi="ar-SA"/>
        </w:rPr>
        <w:t xml:space="preserve"> </w:t>
      </w:r>
      <w:r w:rsidRPr="00B35F01">
        <w:rPr>
          <w:rFonts w:ascii="Times New Roman" w:eastAsia="Verdana" w:hAnsi="Times New Roman" w:cs="Times New Roman"/>
          <w:kern w:val="0"/>
          <w:lang w:val="en-US" w:eastAsia="en-US" w:bidi="ar-SA"/>
        </w:rPr>
        <w:t>identify and</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locate</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different</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roads</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corporation.</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
          <w:kern w:val="0"/>
          <w:lang w:val="en-US" w:eastAsia="en-US" w:bidi="ar-SA"/>
        </w:rPr>
        <w:t xml:space="preserve"> exact</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measurement</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of</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roads</w:t>
      </w:r>
      <w:r w:rsidRPr="00B35F01">
        <w:rPr>
          <w:rFonts w:ascii="Times New Roman" w:eastAsia="Verdana" w:hAnsi="Times New Roman" w:cs="Times New Roman"/>
          <w:spacing w:val="-1"/>
          <w:kern w:val="0"/>
          <w:lang w:val="en-US" w:eastAsia="en-US" w:bidi="ar-SA"/>
        </w:rPr>
        <w:t xml:space="preserve"> such</w:t>
      </w:r>
      <w:r w:rsidRPr="00B35F01">
        <w:rPr>
          <w:rFonts w:ascii="Times New Roman" w:eastAsia="Verdana" w:hAnsi="Times New Roman" w:cs="Times New Roman"/>
          <w:spacing w:val="44"/>
          <w:w w:val="99"/>
          <w:kern w:val="0"/>
          <w:lang w:val="en-US" w:eastAsia="en-US" w:bidi="ar-SA"/>
        </w:rPr>
        <w:t xml:space="preserve"> </w:t>
      </w:r>
      <w:r w:rsidRPr="00B35F01">
        <w:rPr>
          <w:rFonts w:ascii="Times New Roman" w:eastAsia="Verdana" w:hAnsi="Times New Roman" w:cs="Times New Roman"/>
          <w:kern w:val="0"/>
          <w:lang w:val="en-US" w:eastAsia="en-US" w:bidi="ar-SA"/>
        </w:rPr>
        <w:t>as</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lengths,</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widths</w:t>
      </w:r>
      <w:r w:rsidRPr="00B35F01">
        <w:rPr>
          <w:rFonts w:ascii="Times New Roman" w:eastAsia="Verdana" w:hAnsi="Times New Roman" w:cs="Times New Roman"/>
          <w:spacing w:val="12"/>
          <w:kern w:val="0"/>
          <w:lang w:val="en-US" w:eastAsia="en-US" w:bidi="ar-SA"/>
        </w:rPr>
        <w:t xml:space="preserve"> </w:t>
      </w:r>
      <w:proofErr w:type="spellStart"/>
      <w:r w:rsidRPr="00B35F01">
        <w:rPr>
          <w:rFonts w:ascii="Times New Roman" w:eastAsia="Verdana" w:hAnsi="Times New Roman" w:cs="Times New Roman"/>
          <w:spacing w:val="-1"/>
          <w:kern w:val="0"/>
          <w:lang w:val="en-US" w:eastAsia="en-US" w:bidi="ar-SA"/>
        </w:rPr>
        <w:t>etc</w:t>
      </w:r>
      <w:proofErr w:type="spellEnd"/>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are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also</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possible.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This</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will</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very</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helpful</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in</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transportation</w:t>
      </w:r>
      <w:r w:rsidRPr="00B35F01">
        <w:rPr>
          <w:rFonts w:ascii="Times New Roman" w:eastAsia="Verdana" w:hAnsi="Times New Roman" w:cs="Times New Roman"/>
          <w:spacing w:val="64"/>
          <w:w w:val="99"/>
          <w:kern w:val="0"/>
          <w:lang w:val="en-US" w:eastAsia="en-US" w:bidi="ar-SA"/>
        </w:rPr>
        <w:t xml:space="preserve"> </w:t>
      </w:r>
      <w:r w:rsidRPr="00B35F01">
        <w:rPr>
          <w:rFonts w:ascii="Times New Roman" w:eastAsia="Verdana" w:hAnsi="Times New Roman" w:cs="Times New Roman"/>
          <w:spacing w:val="-1"/>
          <w:kern w:val="0"/>
          <w:lang w:val="en-US" w:eastAsia="en-US" w:bidi="ar-SA"/>
        </w:rPr>
        <w:t>management.</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These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road</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maps</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play</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an</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important</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role</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urban</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developmental</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activities.</w:t>
      </w:r>
      <w:r w:rsidRPr="00B35F01">
        <w:rPr>
          <w:rFonts w:ascii="Times New Roman" w:eastAsia="Verdana" w:hAnsi="Times New Roman" w:cs="Times New Roman"/>
          <w:spacing w:val="50"/>
          <w:w w:val="99"/>
          <w:kern w:val="0"/>
          <w:lang w:val="en-US" w:eastAsia="en-US" w:bidi="ar-SA"/>
        </w:rPr>
        <w:t xml:space="preserve"> </w:t>
      </w:r>
      <w:r w:rsidRPr="00B35F01">
        <w:rPr>
          <w:rFonts w:ascii="Times New Roman" w:eastAsia="Verdana" w:hAnsi="Times New Roman" w:cs="Times New Roman"/>
          <w:kern w:val="0"/>
          <w:lang w:val="en-US" w:eastAsia="en-US" w:bidi="ar-SA"/>
        </w:rPr>
        <w:t>With</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help</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these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roads</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it</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possible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identify</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locations</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buildings,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over</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bridges,</w:t>
      </w:r>
      <w:r w:rsidRPr="00B35F01">
        <w:rPr>
          <w:rFonts w:ascii="Times New Roman" w:eastAsia="Verdana" w:hAnsi="Times New Roman" w:cs="Times New Roman"/>
          <w:spacing w:val="56"/>
          <w:w w:val="99"/>
          <w:kern w:val="0"/>
          <w:lang w:val="en-US" w:eastAsia="en-US" w:bidi="ar-SA"/>
        </w:rPr>
        <w:t xml:space="preserve"> </w:t>
      </w:r>
      <w:r w:rsidRPr="00B35F01">
        <w:rPr>
          <w:rFonts w:ascii="Times New Roman" w:eastAsia="Verdana" w:hAnsi="Times New Roman" w:cs="Times New Roman"/>
          <w:spacing w:val="-1"/>
          <w:kern w:val="0"/>
          <w:lang w:val="en-US" w:eastAsia="en-US" w:bidi="ar-SA"/>
        </w:rPr>
        <w:t>bye-pass</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roads,</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footpaths</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etc.</w:t>
      </w:r>
    </w:p>
    <w:p w:rsidR="00796BE0" w:rsidRPr="00AA1A6B" w:rsidRDefault="00796BE0" w:rsidP="001A470C">
      <w:pPr>
        <w:widowControl w:val="0"/>
        <w:numPr>
          <w:ilvl w:val="0"/>
          <w:numId w:val="25"/>
        </w:numPr>
        <w:tabs>
          <w:tab w:val="left" w:pos="860"/>
        </w:tabs>
        <w:suppressAutoHyphens w:val="0"/>
        <w:autoSpaceDN/>
        <w:spacing w:before="4" w:line="360" w:lineRule="auto"/>
        <w:jc w:val="both"/>
        <w:textAlignment w:val="auto"/>
        <w:rPr>
          <w:rFonts w:ascii="Times New Roman" w:eastAsiaTheme="minorHAnsi" w:hAnsi="Times New Roman" w:cs="Times New Roman"/>
          <w:kern w:val="0"/>
          <w:lang w:val="en-US" w:eastAsia="en-US" w:bidi="ar-SA"/>
        </w:rPr>
      </w:pPr>
      <w:r w:rsidRPr="00AA1A6B">
        <w:rPr>
          <w:rFonts w:ascii="Times New Roman" w:eastAsia="Verdana" w:hAnsi="Times New Roman" w:cs="Times New Roman"/>
          <w:spacing w:val="-1"/>
          <w:kern w:val="0"/>
          <w:lang w:val="en-US" w:eastAsia="en-US" w:bidi="ar-SA"/>
        </w:rPr>
        <w:t>Road</w:t>
      </w:r>
      <w:r w:rsidRPr="00AA1A6B">
        <w:rPr>
          <w:rFonts w:ascii="Times New Roman" w:eastAsia="Verdana" w:hAnsi="Times New Roman" w:cs="Times New Roman"/>
          <w:spacing w:val="-12"/>
          <w:kern w:val="0"/>
          <w:lang w:val="en-US" w:eastAsia="en-US" w:bidi="ar-SA"/>
        </w:rPr>
        <w:t xml:space="preserve"> </w:t>
      </w:r>
      <w:r w:rsidRPr="00AA1A6B">
        <w:rPr>
          <w:rFonts w:ascii="Times New Roman" w:eastAsia="Verdana" w:hAnsi="Times New Roman" w:cs="Times New Roman"/>
          <w:kern w:val="0"/>
          <w:lang w:val="en-US" w:eastAsia="en-US" w:bidi="ar-SA"/>
        </w:rPr>
        <w:t>Name</w:t>
      </w:r>
    </w:p>
    <w:p w:rsidR="00796BE0" w:rsidRPr="00AA1A6B" w:rsidRDefault="00796BE0" w:rsidP="00FF372C">
      <w:pPr>
        <w:widowControl w:val="0"/>
        <w:numPr>
          <w:ilvl w:val="0"/>
          <w:numId w:val="25"/>
        </w:numPr>
        <w:tabs>
          <w:tab w:val="left" w:pos="860"/>
        </w:tabs>
        <w:suppressAutoHyphens w:val="0"/>
        <w:autoSpaceDN/>
        <w:spacing w:before="2" w:line="360" w:lineRule="auto"/>
        <w:jc w:val="both"/>
        <w:textAlignment w:val="auto"/>
        <w:rPr>
          <w:rFonts w:ascii="Times New Roman" w:eastAsiaTheme="minorHAnsi" w:hAnsi="Times New Roman" w:cs="Times New Roman"/>
          <w:kern w:val="0"/>
          <w:lang w:val="en-US" w:eastAsia="en-US" w:bidi="ar-SA"/>
        </w:rPr>
      </w:pPr>
      <w:r w:rsidRPr="00AA1A6B">
        <w:rPr>
          <w:rFonts w:ascii="Times New Roman" w:eastAsia="Verdana" w:hAnsi="Times New Roman" w:cs="Times New Roman"/>
          <w:spacing w:val="-1"/>
          <w:kern w:val="0"/>
          <w:lang w:val="en-US" w:eastAsia="en-US" w:bidi="ar-SA"/>
        </w:rPr>
        <w:t>Length</w:t>
      </w:r>
      <w:r w:rsidRPr="00AA1A6B">
        <w:rPr>
          <w:rFonts w:ascii="Times New Roman" w:eastAsia="Verdana" w:hAnsi="Times New Roman" w:cs="Times New Roman"/>
          <w:spacing w:val="-7"/>
          <w:kern w:val="0"/>
          <w:lang w:val="en-US" w:eastAsia="en-US" w:bidi="ar-SA"/>
        </w:rPr>
        <w:t xml:space="preserve"> </w:t>
      </w:r>
      <w:r w:rsidRPr="00AA1A6B">
        <w:rPr>
          <w:rFonts w:ascii="Times New Roman" w:eastAsia="Verdana" w:hAnsi="Times New Roman" w:cs="Times New Roman"/>
          <w:kern w:val="0"/>
          <w:lang w:val="en-US" w:eastAsia="en-US" w:bidi="ar-SA"/>
        </w:rPr>
        <w:t>and</w:t>
      </w:r>
      <w:r w:rsidRPr="00AA1A6B">
        <w:rPr>
          <w:rFonts w:ascii="Times New Roman" w:eastAsia="Verdana" w:hAnsi="Times New Roman" w:cs="Times New Roman"/>
          <w:spacing w:val="-7"/>
          <w:kern w:val="0"/>
          <w:lang w:val="en-US" w:eastAsia="en-US" w:bidi="ar-SA"/>
        </w:rPr>
        <w:t xml:space="preserve"> </w:t>
      </w:r>
      <w:r w:rsidRPr="00AA1A6B">
        <w:rPr>
          <w:rFonts w:ascii="Times New Roman" w:eastAsia="Verdana" w:hAnsi="Times New Roman" w:cs="Times New Roman"/>
          <w:spacing w:val="-1"/>
          <w:kern w:val="0"/>
          <w:lang w:val="en-US" w:eastAsia="en-US" w:bidi="ar-SA"/>
        </w:rPr>
        <w:t>breadth</w:t>
      </w:r>
      <w:r w:rsidRPr="00AA1A6B">
        <w:rPr>
          <w:rFonts w:ascii="Times New Roman" w:eastAsia="Verdana" w:hAnsi="Times New Roman" w:cs="Times New Roman"/>
          <w:spacing w:val="-6"/>
          <w:kern w:val="0"/>
          <w:lang w:val="en-US" w:eastAsia="en-US" w:bidi="ar-SA"/>
        </w:rPr>
        <w:t xml:space="preserve"> </w:t>
      </w:r>
      <w:r w:rsidRPr="00AA1A6B">
        <w:rPr>
          <w:rFonts w:ascii="Times New Roman" w:eastAsia="Verdana" w:hAnsi="Times New Roman" w:cs="Times New Roman"/>
          <w:spacing w:val="-1"/>
          <w:kern w:val="0"/>
          <w:lang w:val="en-US" w:eastAsia="en-US" w:bidi="ar-SA"/>
        </w:rPr>
        <w:t>of</w:t>
      </w:r>
      <w:r w:rsidRPr="00AA1A6B">
        <w:rPr>
          <w:rFonts w:ascii="Times New Roman" w:eastAsia="Verdana" w:hAnsi="Times New Roman" w:cs="Times New Roman"/>
          <w:spacing w:val="-5"/>
          <w:kern w:val="0"/>
          <w:lang w:val="en-US" w:eastAsia="en-US" w:bidi="ar-SA"/>
        </w:rPr>
        <w:t xml:space="preserve"> </w:t>
      </w:r>
      <w:r w:rsidRPr="00AA1A6B">
        <w:rPr>
          <w:rFonts w:ascii="Times New Roman" w:eastAsia="Verdana" w:hAnsi="Times New Roman" w:cs="Times New Roman"/>
          <w:kern w:val="0"/>
          <w:lang w:val="en-US" w:eastAsia="en-US" w:bidi="ar-SA"/>
        </w:rPr>
        <w:t>road</w:t>
      </w:r>
    </w:p>
    <w:p w:rsidR="00796BE0" w:rsidRPr="00AA1A6B" w:rsidRDefault="00796BE0" w:rsidP="00F97A41">
      <w:pPr>
        <w:widowControl w:val="0"/>
        <w:numPr>
          <w:ilvl w:val="0"/>
          <w:numId w:val="25"/>
        </w:numPr>
        <w:tabs>
          <w:tab w:val="left" w:pos="860"/>
        </w:tabs>
        <w:suppressAutoHyphens w:val="0"/>
        <w:autoSpaceDN/>
        <w:spacing w:before="4" w:line="360" w:lineRule="auto"/>
        <w:jc w:val="both"/>
        <w:textAlignment w:val="auto"/>
        <w:rPr>
          <w:rFonts w:ascii="Times New Roman" w:eastAsiaTheme="minorHAnsi" w:hAnsi="Times New Roman" w:cs="Times New Roman"/>
          <w:kern w:val="0"/>
          <w:lang w:val="en-US" w:eastAsia="en-US" w:bidi="ar-SA"/>
        </w:rPr>
      </w:pPr>
      <w:r w:rsidRPr="00AA1A6B">
        <w:rPr>
          <w:rFonts w:ascii="Times New Roman" w:eastAsia="Verdana" w:hAnsi="Times New Roman" w:cs="Times New Roman"/>
          <w:kern w:val="0"/>
          <w:lang w:val="en-US" w:eastAsia="en-US" w:bidi="ar-SA"/>
        </w:rPr>
        <w:t>Carriage</w:t>
      </w:r>
      <w:r w:rsidRPr="00AA1A6B">
        <w:rPr>
          <w:rFonts w:ascii="Times New Roman" w:eastAsia="Verdana" w:hAnsi="Times New Roman" w:cs="Times New Roman"/>
          <w:spacing w:val="-15"/>
          <w:kern w:val="0"/>
          <w:lang w:val="en-US" w:eastAsia="en-US" w:bidi="ar-SA"/>
        </w:rPr>
        <w:t xml:space="preserve"> </w:t>
      </w:r>
      <w:r w:rsidRPr="00AA1A6B">
        <w:rPr>
          <w:rFonts w:ascii="Times New Roman" w:eastAsia="Verdana" w:hAnsi="Times New Roman" w:cs="Times New Roman"/>
          <w:kern w:val="0"/>
          <w:lang w:val="en-US" w:eastAsia="en-US" w:bidi="ar-SA"/>
        </w:rPr>
        <w:t>Width</w:t>
      </w:r>
    </w:p>
    <w:p w:rsidR="00796BE0" w:rsidRPr="00AA1A6B" w:rsidRDefault="00796BE0" w:rsidP="007F3DA0">
      <w:pPr>
        <w:widowControl w:val="0"/>
        <w:numPr>
          <w:ilvl w:val="0"/>
          <w:numId w:val="25"/>
        </w:numPr>
        <w:tabs>
          <w:tab w:val="left" w:pos="860"/>
        </w:tabs>
        <w:suppressAutoHyphens w:val="0"/>
        <w:autoSpaceDN/>
        <w:spacing w:before="4" w:line="360" w:lineRule="auto"/>
        <w:jc w:val="both"/>
        <w:textAlignment w:val="auto"/>
        <w:rPr>
          <w:rFonts w:ascii="Times New Roman" w:eastAsiaTheme="minorHAnsi" w:hAnsi="Times New Roman" w:cs="Times New Roman"/>
          <w:kern w:val="0"/>
          <w:lang w:val="en-US" w:eastAsia="en-US" w:bidi="ar-SA"/>
        </w:rPr>
      </w:pPr>
      <w:r w:rsidRPr="00AA1A6B">
        <w:rPr>
          <w:rFonts w:ascii="Times New Roman" w:eastAsia="Verdana" w:hAnsi="Times New Roman" w:cs="Times New Roman"/>
          <w:spacing w:val="-1"/>
          <w:kern w:val="0"/>
          <w:lang w:val="en-US" w:eastAsia="en-US" w:bidi="ar-SA"/>
        </w:rPr>
        <w:t>Category</w:t>
      </w:r>
    </w:p>
    <w:p w:rsidR="00796BE0" w:rsidRPr="00B35F01" w:rsidRDefault="00796BE0" w:rsidP="00B35F01">
      <w:pPr>
        <w:widowControl w:val="0"/>
        <w:numPr>
          <w:ilvl w:val="0"/>
          <w:numId w:val="25"/>
        </w:numPr>
        <w:tabs>
          <w:tab w:val="left" w:pos="860"/>
        </w:tabs>
        <w:suppressAutoHyphens w:val="0"/>
        <w:autoSpaceDN/>
        <w:spacing w:line="360" w:lineRule="auto"/>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Surface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type</w:t>
      </w:r>
    </w:p>
    <w:p w:rsidR="00796BE0" w:rsidRPr="00B35F01" w:rsidRDefault="00796BE0" w:rsidP="00B35F01">
      <w:pPr>
        <w:widowControl w:val="0"/>
        <w:suppressAutoHyphens w:val="0"/>
        <w:autoSpaceDN/>
        <w:spacing w:line="360" w:lineRule="auto"/>
        <w:jc w:val="both"/>
        <w:textAlignment w:val="auto"/>
        <w:rPr>
          <w:rFonts w:ascii="Times New Roman" w:eastAsiaTheme="minorHAnsi" w:hAnsi="Times New Roman" w:cs="Times New Roman"/>
          <w:kern w:val="0"/>
          <w:lang w:val="en-US" w:eastAsia="en-US" w:bidi="ar-SA"/>
        </w:rPr>
        <w:sectPr w:rsidR="00796BE0" w:rsidRPr="00B35F01">
          <w:footerReference w:type="default" r:id="rId12"/>
          <w:pgSz w:w="12240" w:h="15840"/>
          <w:pgMar w:top="980" w:right="1300" w:bottom="1260" w:left="1300" w:header="761" w:footer="1067" w:gutter="0"/>
          <w:cols w:space="720"/>
        </w:sectPr>
      </w:pPr>
    </w:p>
    <w:p w:rsidR="00796BE0" w:rsidRPr="00B35F01" w:rsidRDefault="00796BE0" w:rsidP="00AA1A6B">
      <w:pPr>
        <w:widowControl w:val="0"/>
        <w:numPr>
          <w:ilvl w:val="1"/>
          <w:numId w:val="27"/>
        </w:numPr>
        <w:suppressAutoHyphens w:val="0"/>
        <w:autoSpaceDN/>
        <w:spacing w:before="61" w:line="360" w:lineRule="auto"/>
        <w:ind w:left="540" w:hanging="450"/>
        <w:jc w:val="both"/>
        <w:textAlignment w:val="auto"/>
        <w:outlineLvl w:val="0"/>
        <w:rPr>
          <w:rFonts w:ascii="Times New Roman" w:eastAsia="Verdana" w:hAnsi="Times New Roman" w:cs="Times New Roman"/>
          <w:kern w:val="0"/>
          <w:lang w:val="en-US" w:eastAsia="en-US" w:bidi="ar-SA"/>
        </w:rPr>
      </w:pPr>
      <w:bookmarkStart w:id="17" w:name="5.6._Land_use_Mapping"/>
      <w:bookmarkEnd w:id="17"/>
      <w:r w:rsidRPr="00B35F01">
        <w:rPr>
          <w:rFonts w:ascii="Times New Roman" w:eastAsia="Verdana" w:hAnsi="Times New Roman" w:cs="Times New Roman"/>
          <w:b/>
          <w:bCs/>
          <w:spacing w:val="-1"/>
          <w:kern w:val="0"/>
          <w:lang w:val="en-US" w:eastAsia="en-US" w:bidi="ar-SA"/>
        </w:rPr>
        <w:lastRenderedPageBreak/>
        <w:t>Land</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use</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Mapping</w:t>
      </w:r>
    </w:p>
    <w:p w:rsidR="00796BE0" w:rsidRPr="00B35F01" w:rsidRDefault="00796BE0" w:rsidP="00AA1A6B">
      <w:pPr>
        <w:widowControl w:val="0"/>
        <w:suppressAutoHyphens w:val="0"/>
        <w:autoSpaceDN/>
        <w:spacing w:line="360" w:lineRule="auto"/>
        <w:ind w:right="138" w:firstLine="540"/>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Land</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use</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major</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spacing w:val="-1"/>
          <w:kern w:val="0"/>
          <w:lang w:val="en-US" w:eastAsia="en-US" w:bidi="ar-SA"/>
        </w:rPr>
        <w:t>factor</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that</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spacing w:val="-1"/>
          <w:kern w:val="0"/>
          <w:lang w:val="en-US" w:eastAsia="en-US" w:bidi="ar-SA"/>
        </w:rPr>
        <w:t>drives</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environmental</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equilibrium</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and</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ecological</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balance.</w:t>
      </w:r>
      <w:r w:rsidRPr="00B35F01">
        <w:rPr>
          <w:rFonts w:ascii="Times New Roman" w:eastAsia="Verdana" w:hAnsi="Times New Roman" w:cs="Times New Roman"/>
          <w:spacing w:val="58"/>
          <w:w w:val="99"/>
          <w:kern w:val="0"/>
          <w:lang w:val="en-US" w:eastAsia="en-US" w:bidi="ar-SA"/>
        </w:rPr>
        <w:t xml:space="preserve"> </w:t>
      </w:r>
      <w:r w:rsidRPr="00B35F01">
        <w:rPr>
          <w:rFonts w:ascii="Times New Roman" w:eastAsia="Verdana" w:hAnsi="Times New Roman" w:cs="Times New Roman"/>
          <w:spacing w:val="-2"/>
          <w:kern w:val="0"/>
          <w:lang w:val="en-US" w:eastAsia="en-US" w:bidi="ar-SA"/>
        </w:rPr>
        <w:t>In</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present</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proposal</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we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prepare</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land</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use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map</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from</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updated</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Satellite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imagery</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identify</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46"/>
          <w:w w:val="99"/>
          <w:kern w:val="0"/>
          <w:lang w:val="en-US" w:eastAsia="en-US" w:bidi="ar-SA"/>
        </w:rPr>
        <w:t xml:space="preserve"> </w:t>
      </w:r>
      <w:r w:rsidRPr="00B35F01">
        <w:rPr>
          <w:rFonts w:ascii="Times New Roman" w:eastAsia="Verdana" w:hAnsi="Times New Roman" w:cs="Times New Roman"/>
          <w:kern w:val="0"/>
          <w:lang w:val="en-US" w:eastAsia="en-US" w:bidi="ar-SA"/>
        </w:rPr>
        <w:t>change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that</w:t>
      </w:r>
      <w:r w:rsidRPr="00B35F01">
        <w:rPr>
          <w:rFonts w:ascii="Times New Roman" w:eastAsia="Verdana" w:hAnsi="Times New Roman" w:cs="Times New Roman"/>
          <w:spacing w:val="19"/>
          <w:kern w:val="0"/>
          <w:lang w:val="en-US" w:eastAsia="en-US" w:bidi="ar-SA"/>
        </w:rPr>
        <w:t xml:space="preserve"> </w:t>
      </w:r>
      <w:r w:rsidRPr="00B35F01">
        <w:rPr>
          <w:rFonts w:ascii="Times New Roman" w:eastAsia="Verdana" w:hAnsi="Times New Roman" w:cs="Times New Roman"/>
          <w:spacing w:val="-1"/>
          <w:kern w:val="0"/>
          <w:lang w:val="en-US" w:eastAsia="en-US" w:bidi="ar-SA"/>
        </w:rPr>
        <w:t>happened</w:t>
      </w:r>
      <w:r w:rsidRPr="00B35F01">
        <w:rPr>
          <w:rFonts w:ascii="Times New Roman" w:eastAsia="Verdana" w:hAnsi="Times New Roman" w:cs="Times New Roman"/>
          <w:spacing w:val="22"/>
          <w:kern w:val="0"/>
          <w:lang w:val="en-US" w:eastAsia="en-US" w:bidi="ar-SA"/>
        </w:rPr>
        <w:t xml:space="preserve"> </w:t>
      </w:r>
      <w:r w:rsidRPr="00B35F01">
        <w:rPr>
          <w:rFonts w:ascii="Times New Roman" w:eastAsia="Verdana" w:hAnsi="Times New Roman" w:cs="Times New Roman"/>
          <w:spacing w:val="-1"/>
          <w:kern w:val="0"/>
          <w:lang w:val="en-US" w:eastAsia="en-US" w:bidi="ar-SA"/>
        </w:rPr>
        <w:t>over</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20"/>
          <w:kern w:val="0"/>
          <w:lang w:val="en-US" w:eastAsia="en-US" w:bidi="ar-SA"/>
        </w:rPr>
        <w:t xml:space="preserve"> </w:t>
      </w:r>
      <w:r w:rsidRPr="00B35F01">
        <w:rPr>
          <w:rFonts w:ascii="Times New Roman" w:eastAsia="Verdana" w:hAnsi="Times New Roman" w:cs="Times New Roman"/>
          <w:kern w:val="0"/>
          <w:lang w:val="en-US" w:eastAsia="en-US" w:bidi="ar-SA"/>
        </w:rPr>
        <w:t>time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period.</w:t>
      </w:r>
      <w:r w:rsidRPr="00B35F01">
        <w:rPr>
          <w:rFonts w:ascii="Times New Roman" w:eastAsia="Verdana" w:hAnsi="Times New Roman" w:cs="Times New Roman"/>
          <w:spacing w:val="35"/>
          <w:kern w:val="0"/>
          <w:lang w:val="en-US" w:eastAsia="en-US" w:bidi="ar-SA"/>
        </w:rPr>
        <w:t xml:space="preserve"> </w:t>
      </w:r>
      <w:r w:rsidRPr="00B35F01">
        <w:rPr>
          <w:rFonts w:ascii="Times New Roman" w:eastAsia="Verdana" w:hAnsi="Times New Roman" w:cs="Times New Roman"/>
          <w:kern w:val="0"/>
          <w:lang w:val="en-US" w:eastAsia="en-US" w:bidi="ar-SA"/>
        </w:rPr>
        <w:t>Land</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use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mapping</w:t>
      </w:r>
      <w:r w:rsidRPr="00B35F01">
        <w:rPr>
          <w:rFonts w:ascii="Times New Roman" w:eastAsia="Verdana" w:hAnsi="Times New Roman" w:cs="Times New Roman"/>
          <w:spacing w:val="19"/>
          <w:kern w:val="0"/>
          <w:lang w:val="en-US" w:eastAsia="en-US" w:bidi="ar-SA"/>
        </w:rPr>
        <w:t xml:space="preserve"> </w:t>
      </w:r>
      <w:r w:rsidRPr="00B35F01">
        <w:rPr>
          <w:rFonts w:ascii="Times New Roman" w:eastAsia="Verdana" w:hAnsi="Times New Roman" w:cs="Times New Roman"/>
          <w:kern w:val="0"/>
          <w:lang w:val="en-US" w:eastAsia="en-US" w:bidi="ar-SA"/>
        </w:rPr>
        <w:t>will</w:t>
      </w:r>
      <w:r w:rsidRPr="00B35F01">
        <w:rPr>
          <w:rFonts w:ascii="Times New Roman" w:eastAsia="Verdana" w:hAnsi="Times New Roman" w:cs="Times New Roman"/>
          <w:spacing w:val="20"/>
          <w:kern w:val="0"/>
          <w:lang w:val="en-US" w:eastAsia="en-US" w:bidi="ar-SA"/>
        </w:rPr>
        <w:t xml:space="preserve"> </w:t>
      </w:r>
      <w:r w:rsidRPr="00B35F01">
        <w:rPr>
          <w:rFonts w:ascii="Times New Roman" w:eastAsia="Verdana" w:hAnsi="Times New Roman" w:cs="Times New Roman"/>
          <w:kern w:val="0"/>
          <w:lang w:val="en-US" w:eastAsia="en-US" w:bidi="ar-SA"/>
        </w:rPr>
        <w:t>helps</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identifying</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50"/>
          <w:w w:val="99"/>
          <w:kern w:val="0"/>
          <w:lang w:val="en-US" w:eastAsia="en-US" w:bidi="ar-SA"/>
        </w:rPr>
        <w:t xml:space="preserve"> </w:t>
      </w:r>
      <w:r w:rsidRPr="00B35F01">
        <w:rPr>
          <w:rFonts w:ascii="Times New Roman" w:eastAsia="Verdana" w:hAnsi="Times New Roman" w:cs="Times New Roman"/>
          <w:kern w:val="0"/>
          <w:lang w:val="en-US" w:eastAsia="en-US" w:bidi="ar-SA"/>
        </w:rPr>
        <w:t>utilization</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land,</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this</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used</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identifying</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urbanization</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future</w:t>
      </w:r>
      <w:r w:rsidRPr="00B35F01">
        <w:rPr>
          <w:rFonts w:ascii="Times New Roman" w:eastAsia="Verdana" w:hAnsi="Times New Roman" w:cs="Times New Roman"/>
          <w:spacing w:val="72"/>
          <w:w w:val="99"/>
          <w:kern w:val="0"/>
          <w:lang w:val="en-US" w:eastAsia="en-US" w:bidi="ar-SA"/>
        </w:rPr>
        <w:t xml:space="preserve"> </w:t>
      </w:r>
      <w:r w:rsidRPr="00B35F01">
        <w:rPr>
          <w:rFonts w:ascii="Times New Roman" w:eastAsia="Verdana" w:hAnsi="Times New Roman" w:cs="Times New Roman"/>
          <w:spacing w:val="-1"/>
          <w:kern w:val="0"/>
          <w:lang w:val="en-US" w:eastAsia="en-US" w:bidi="ar-SA"/>
        </w:rPr>
        <w:t>developmental</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area.</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By</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analyzing</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change</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detection</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we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predict</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spacing w:val="-1"/>
          <w:kern w:val="0"/>
          <w:lang w:val="en-US" w:eastAsia="en-US" w:bidi="ar-SA"/>
        </w:rPr>
        <w:t>percentage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of</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spacing w:val="1"/>
          <w:kern w:val="0"/>
          <w:lang w:val="en-US" w:eastAsia="en-US" w:bidi="ar-SA"/>
        </w:rPr>
        <w:t>land</w:t>
      </w:r>
      <w:r w:rsidRPr="00B35F01">
        <w:rPr>
          <w:rFonts w:ascii="Times New Roman" w:eastAsia="Verdana" w:hAnsi="Times New Roman" w:cs="Times New Roman"/>
          <w:spacing w:val="62"/>
          <w:w w:val="99"/>
          <w:kern w:val="0"/>
          <w:lang w:val="en-US" w:eastAsia="en-US" w:bidi="ar-SA"/>
        </w:rPr>
        <w:t xml:space="preserve"> </w:t>
      </w:r>
      <w:r w:rsidRPr="00B35F01">
        <w:rPr>
          <w:rFonts w:ascii="Times New Roman" w:eastAsia="Verdana" w:hAnsi="Times New Roman" w:cs="Times New Roman"/>
          <w:kern w:val="0"/>
          <w:lang w:val="en-US" w:eastAsia="en-US" w:bidi="ar-SA"/>
        </w:rPr>
        <w:t>that</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converted</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from</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one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type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to</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another.</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This</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used</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identifying</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conversion</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68"/>
          <w:w w:val="99"/>
          <w:kern w:val="0"/>
          <w:lang w:val="en-US" w:eastAsia="en-US" w:bidi="ar-SA"/>
        </w:rPr>
        <w:t xml:space="preserve"> </w:t>
      </w:r>
      <w:r w:rsidRPr="00B35F01">
        <w:rPr>
          <w:rFonts w:ascii="Times New Roman" w:eastAsia="Verdana" w:hAnsi="Times New Roman" w:cs="Times New Roman"/>
          <w:spacing w:val="-1"/>
          <w:kern w:val="0"/>
          <w:lang w:val="en-US" w:eastAsia="en-US" w:bidi="ar-SA"/>
        </w:rPr>
        <w:t>forest</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agricultural</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land</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for</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various</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developmental</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activities.</w:t>
      </w:r>
    </w:p>
    <w:p w:rsidR="00796BE0" w:rsidRPr="00B35F01" w:rsidRDefault="00796BE0" w:rsidP="00AA1A6B">
      <w:pPr>
        <w:widowControl w:val="0"/>
        <w:numPr>
          <w:ilvl w:val="1"/>
          <w:numId w:val="27"/>
        </w:numPr>
        <w:suppressAutoHyphens w:val="0"/>
        <w:autoSpaceDN/>
        <w:spacing w:before="119" w:line="360" w:lineRule="auto"/>
        <w:ind w:left="720" w:right="815" w:hanging="630"/>
        <w:jc w:val="both"/>
        <w:textAlignment w:val="auto"/>
        <w:outlineLvl w:val="0"/>
        <w:rPr>
          <w:rFonts w:ascii="Times New Roman" w:eastAsia="Verdana" w:hAnsi="Times New Roman" w:cs="Times New Roman"/>
          <w:kern w:val="0"/>
          <w:lang w:val="en-US" w:eastAsia="en-US" w:bidi="ar-SA"/>
        </w:rPr>
      </w:pPr>
      <w:bookmarkStart w:id="18" w:name="5.7._Geo_enabled_survey_and_database_gen"/>
      <w:bookmarkEnd w:id="18"/>
      <w:r w:rsidRPr="00B35F01">
        <w:rPr>
          <w:rFonts w:ascii="Times New Roman" w:eastAsia="Verdana" w:hAnsi="Times New Roman" w:cs="Times New Roman"/>
          <w:b/>
          <w:bCs/>
          <w:spacing w:val="-1"/>
          <w:kern w:val="0"/>
          <w:lang w:val="en-US" w:eastAsia="en-US" w:bidi="ar-SA"/>
        </w:rPr>
        <w:t>Geo</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enabled</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survey</w:t>
      </w:r>
      <w:r w:rsidRPr="00B35F01">
        <w:rPr>
          <w:rFonts w:ascii="Times New Roman" w:eastAsia="Verdana" w:hAnsi="Times New Roman" w:cs="Times New Roman"/>
          <w:b/>
          <w:bCs/>
          <w:spacing w:val="-3"/>
          <w:kern w:val="0"/>
          <w:lang w:val="en-US" w:eastAsia="en-US" w:bidi="ar-SA"/>
        </w:rPr>
        <w:t xml:space="preserve"> </w:t>
      </w:r>
      <w:r w:rsidRPr="00B35F01">
        <w:rPr>
          <w:rFonts w:ascii="Times New Roman" w:eastAsia="Verdana" w:hAnsi="Times New Roman" w:cs="Times New Roman"/>
          <w:b/>
          <w:bCs/>
          <w:spacing w:val="-1"/>
          <w:kern w:val="0"/>
          <w:lang w:val="en-US" w:eastAsia="en-US" w:bidi="ar-SA"/>
        </w:rPr>
        <w:t>and</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database</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generation</w:t>
      </w:r>
      <w:r w:rsidRPr="00B35F01">
        <w:rPr>
          <w:rFonts w:ascii="Times New Roman" w:eastAsia="Verdana" w:hAnsi="Times New Roman" w:cs="Times New Roman"/>
          <w:b/>
          <w:bCs/>
          <w:kern w:val="0"/>
          <w:lang w:val="en-US" w:eastAsia="en-US" w:bidi="ar-SA"/>
        </w:rPr>
        <w:t xml:space="preserve"> </w:t>
      </w:r>
      <w:r w:rsidRPr="00B35F01">
        <w:rPr>
          <w:rFonts w:ascii="Times New Roman" w:eastAsia="Verdana" w:hAnsi="Times New Roman" w:cs="Times New Roman"/>
          <w:b/>
          <w:bCs/>
          <w:spacing w:val="-1"/>
          <w:kern w:val="0"/>
          <w:lang w:val="en-US" w:eastAsia="en-US" w:bidi="ar-SA"/>
        </w:rPr>
        <w:t xml:space="preserve">of Property </w:t>
      </w:r>
      <w:r w:rsidRPr="00B35F01">
        <w:rPr>
          <w:rFonts w:ascii="Times New Roman" w:eastAsia="Verdana" w:hAnsi="Times New Roman" w:cs="Times New Roman"/>
          <w:b/>
          <w:bCs/>
          <w:spacing w:val="-2"/>
          <w:kern w:val="0"/>
          <w:lang w:val="en-US" w:eastAsia="en-US" w:bidi="ar-SA"/>
        </w:rPr>
        <w:t>(Tax</w:t>
      </w:r>
      <w:r w:rsidRPr="00B35F01">
        <w:rPr>
          <w:rFonts w:ascii="Times New Roman" w:eastAsia="Verdana" w:hAnsi="Times New Roman" w:cs="Times New Roman"/>
          <w:b/>
          <w:bCs/>
          <w:spacing w:val="33"/>
          <w:kern w:val="0"/>
          <w:lang w:val="en-US" w:eastAsia="en-US" w:bidi="ar-SA"/>
        </w:rPr>
        <w:t xml:space="preserve"> </w:t>
      </w:r>
      <w:r w:rsidRPr="00B35F01">
        <w:rPr>
          <w:rFonts w:ascii="Times New Roman" w:eastAsia="Verdana" w:hAnsi="Times New Roman" w:cs="Times New Roman"/>
          <w:b/>
          <w:bCs/>
          <w:spacing w:val="-1"/>
          <w:kern w:val="0"/>
          <w:lang w:val="en-US" w:eastAsia="en-US" w:bidi="ar-SA"/>
        </w:rPr>
        <w:t>Mapping)</w:t>
      </w:r>
    </w:p>
    <w:p w:rsidR="00796BE0" w:rsidRPr="00B35F01" w:rsidRDefault="00796BE0" w:rsidP="00AA1A6B">
      <w:pPr>
        <w:widowControl w:val="0"/>
        <w:suppressAutoHyphens w:val="0"/>
        <w:autoSpaceDN/>
        <w:spacing w:line="360" w:lineRule="auto"/>
        <w:ind w:right="136" w:firstLine="70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Buildings</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spacing w:val="-1"/>
          <w:kern w:val="0"/>
          <w:lang w:val="en-US" w:eastAsia="en-US" w:bidi="ar-SA"/>
        </w:rPr>
        <w:t>assets</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spacing w:val="1"/>
          <w:kern w:val="0"/>
          <w:lang w:val="en-US" w:eastAsia="en-US" w:bidi="ar-SA"/>
        </w:rPr>
        <w:t>are</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key</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factors</w:t>
      </w:r>
      <w:r w:rsidRPr="00B35F01">
        <w:rPr>
          <w:rFonts w:ascii="Times New Roman" w:eastAsia="Verdana" w:hAnsi="Times New Roman" w:cs="Times New Roman"/>
          <w:spacing w:val="19"/>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development</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urbanization</w:t>
      </w:r>
      <w:r w:rsidRPr="00B35F01">
        <w:rPr>
          <w:rFonts w:ascii="Times New Roman" w:eastAsia="Verdana" w:hAnsi="Times New Roman" w:cs="Times New Roman"/>
          <w:spacing w:val="19"/>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an</w:t>
      </w:r>
      <w:r w:rsidRPr="00B35F01">
        <w:rPr>
          <w:rFonts w:ascii="Times New Roman" w:eastAsia="Verdana" w:hAnsi="Times New Roman" w:cs="Times New Roman"/>
          <w:spacing w:val="19"/>
          <w:kern w:val="0"/>
          <w:lang w:val="en-US" w:eastAsia="en-US" w:bidi="ar-SA"/>
        </w:rPr>
        <w:t xml:space="preserve"> </w:t>
      </w:r>
      <w:r w:rsidRPr="00B35F01">
        <w:rPr>
          <w:rFonts w:ascii="Times New Roman" w:eastAsia="Verdana" w:hAnsi="Times New Roman" w:cs="Times New Roman"/>
          <w:spacing w:val="-1"/>
          <w:kern w:val="0"/>
          <w:lang w:val="en-US" w:eastAsia="en-US" w:bidi="ar-SA"/>
        </w:rPr>
        <w:t>area</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34"/>
          <w:w w:val="99"/>
          <w:kern w:val="0"/>
          <w:lang w:val="en-US" w:eastAsia="en-US" w:bidi="ar-SA"/>
        </w:rPr>
        <w:t xml:space="preserve"> </w:t>
      </w:r>
      <w:r w:rsidRPr="00B35F01">
        <w:rPr>
          <w:rFonts w:ascii="Times New Roman" w:eastAsia="Verdana" w:hAnsi="Times New Roman" w:cs="Times New Roman"/>
          <w:spacing w:val="-1"/>
          <w:kern w:val="0"/>
          <w:lang w:val="en-US" w:eastAsia="en-US" w:bidi="ar-SA"/>
        </w:rPr>
        <w:t>these</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are the</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major source</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revenue</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 xml:space="preserve">for </w:t>
      </w:r>
      <w:r w:rsidRPr="00B35F01">
        <w:rPr>
          <w:rFonts w:ascii="Times New Roman" w:eastAsia="Verdana" w:hAnsi="Times New Roman" w:cs="Times New Roman"/>
          <w:spacing w:val="1"/>
          <w:kern w:val="0"/>
          <w:lang w:val="en-US" w:eastAsia="en-US" w:bidi="ar-SA"/>
        </w:rPr>
        <w:t xml:space="preserve">the </w:t>
      </w:r>
      <w:r w:rsidRPr="00B35F01">
        <w:rPr>
          <w:rFonts w:ascii="Times New Roman" w:eastAsia="Verdana" w:hAnsi="Times New Roman" w:cs="Times New Roman"/>
          <w:kern w:val="0"/>
          <w:lang w:val="en-US" w:eastAsia="en-US" w:bidi="ar-SA"/>
        </w:rPr>
        <w:t>government</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form</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kern w:val="0"/>
          <w:lang w:val="en-US" w:eastAsia="en-US" w:bidi="ar-SA"/>
        </w:rPr>
        <w:t xml:space="preserve"> building</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taxes.</w:t>
      </w:r>
      <w:r w:rsidRPr="00B35F01">
        <w:rPr>
          <w:rFonts w:ascii="Times New Roman" w:eastAsia="Verdana" w:hAnsi="Times New Roman" w:cs="Times New Roman"/>
          <w:spacing w:val="1"/>
          <w:kern w:val="0"/>
          <w:lang w:val="en-US" w:eastAsia="en-US" w:bidi="ar-SA"/>
        </w:rPr>
        <w:t xml:space="preserve"> Due</w:t>
      </w:r>
      <w:r w:rsidRPr="00B35F01">
        <w:rPr>
          <w:rFonts w:ascii="Times New Roman" w:eastAsia="Verdana" w:hAnsi="Times New Roman" w:cs="Times New Roman"/>
          <w:kern w:val="0"/>
          <w:lang w:val="en-US" w:eastAsia="en-US" w:bidi="ar-SA"/>
        </w:rPr>
        <w:t xml:space="preserve"> to</w:t>
      </w:r>
      <w:r w:rsidRPr="00B35F01">
        <w:rPr>
          <w:rFonts w:ascii="Times New Roman" w:eastAsia="Verdana" w:hAnsi="Times New Roman" w:cs="Times New Roman"/>
          <w:spacing w:val="64"/>
          <w:w w:val="99"/>
          <w:kern w:val="0"/>
          <w:lang w:val="en-US" w:eastAsia="en-US" w:bidi="ar-SA"/>
        </w:rPr>
        <w:t xml:space="preserve"> </w:t>
      </w:r>
      <w:r w:rsidRPr="00B35F01">
        <w:rPr>
          <w:rFonts w:ascii="Times New Roman" w:eastAsia="Verdana" w:hAnsi="Times New Roman" w:cs="Times New Roman"/>
          <w:kern w:val="0"/>
          <w:lang w:val="en-US" w:eastAsia="en-US" w:bidi="ar-SA"/>
        </w:rPr>
        <w:t>various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reasons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government</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not</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able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get</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exact</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revenue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from</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taxes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as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per</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rules.</w:t>
      </w:r>
      <w:r w:rsidRPr="00B35F01">
        <w:rPr>
          <w:rFonts w:ascii="Times New Roman" w:eastAsia="Verdana" w:hAnsi="Times New Roman" w:cs="Times New Roman"/>
          <w:spacing w:val="32"/>
          <w:w w:val="99"/>
          <w:kern w:val="0"/>
          <w:lang w:val="en-US" w:eastAsia="en-US" w:bidi="ar-SA"/>
        </w:rPr>
        <w:t xml:space="preserve"> </w:t>
      </w:r>
      <w:r w:rsidRPr="00B35F01">
        <w:rPr>
          <w:rFonts w:ascii="Times New Roman" w:eastAsia="Verdana" w:hAnsi="Times New Roman" w:cs="Times New Roman"/>
          <w:spacing w:val="-1"/>
          <w:kern w:val="0"/>
          <w:lang w:val="en-US" w:eastAsia="en-US" w:bidi="ar-SA"/>
        </w:rPr>
        <w:t>GIS</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helps</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property</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tax</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management</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by</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collecting</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database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pertaining</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tax</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using</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GPS</w:t>
      </w:r>
      <w:r w:rsidRPr="00B35F01">
        <w:rPr>
          <w:rFonts w:ascii="Times New Roman" w:eastAsia="Verdana" w:hAnsi="Times New Roman" w:cs="Times New Roman"/>
          <w:spacing w:val="66"/>
          <w:w w:val="99"/>
          <w:kern w:val="0"/>
          <w:lang w:val="en-US" w:eastAsia="en-US" w:bidi="ar-SA"/>
        </w:rPr>
        <w:t xml:space="preserve"> </w:t>
      </w:r>
      <w:r w:rsidRPr="00B35F01">
        <w:rPr>
          <w:rFonts w:ascii="Times New Roman" w:eastAsia="Verdana" w:hAnsi="Times New Roman" w:cs="Times New Roman"/>
          <w:spacing w:val="-1"/>
          <w:kern w:val="0"/>
          <w:lang w:val="en-US" w:eastAsia="en-US" w:bidi="ar-SA"/>
        </w:rPr>
        <w:t>survey</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satellite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images</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will</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helps</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identifying</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physical</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geometry</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building,</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this</w:t>
      </w:r>
      <w:r w:rsidRPr="00B35F01">
        <w:rPr>
          <w:rFonts w:ascii="Times New Roman" w:eastAsia="Verdana" w:hAnsi="Times New Roman" w:cs="Times New Roman"/>
          <w:spacing w:val="72"/>
          <w:w w:val="99"/>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verified</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updated</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using</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satellite</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image.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Once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database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collected</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by</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means</w:t>
      </w:r>
      <w:r w:rsidRPr="00B35F01">
        <w:rPr>
          <w:rFonts w:ascii="Times New Roman" w:eastAsia="Verdana" w:hAnsi="Times New Roman" w:cs="Times New Roman"/>
          <w:spacing w:val="62"/>
          <w:w w:val="99"/>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ground</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survey</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updating</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done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periodically</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using</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recent</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satellite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image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which</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will</w:t>
      </w:r>
      <w:r w:rsidRPr="00B35F01">
        <w:rPr>
          <w:rFonts w:ascii="Times New Roman" w:eastAsia="Verdana" w:hAnsi="Times New Roman" w:cs="Times New Roman"/>
          <w:spacing w:val="82"/>
          <w:w w:val="99"/>
          <w:kern w:val="0"/>
          <w:lang w:val="en-US" w:eastAsia="en-US" w:bidi="ar-SA"/>
        </w:rPr>
        <w:t xml:space="preserve"> </w:t>
      </w:r>
      <w:r w:rsidRPr="00B35F01">
        <w:rPr>
          <w:rFonts w:ascii="Times New Roman" w:eastAsia="Verdana" w:hAnsi="Times New Roman" w:cs="Times New Roman"/>
          <w:kern w:val="0"/>
          <w:lang w:val="en-US" w:eastAsia="en-US" w:bidi="ar-SA"/>
        </w:rPr>
        <w:t>helps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identifying</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modification</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or</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any</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new</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building.</w:t>
      </w:r>
    </w:p>
    <w:p w:rsidR="00796BE0" w:rsidRPr="00B35F01" w:rsidRDefault="00796BE0" w:rsidP="00AA1A6B">
      <w:pPr>
        <w:widowControl w:val="0"/>
        <w:suppressAutoHyphens w:val="0"/>
        <w:autoSpaceDN/>
        <w:spacing w:before="120" w:line="360" w:lineRule="auto"/>
        <w:ind w:right="136" w:firstLine="70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Door</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door</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survey</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using</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GPS</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devise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will</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conducted</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collect</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spatial</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and</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non-spatial</w:t>
      </w:r>
      <w:r w:rsidRPr="00B35F01">
        <w:rPr>
          <w:rFonts w:ascii="Times New Roman" w:eastAsia="Verdana" w:hAnsi="Times New Roman" w:cs="Times New Roman"/>
          <w:spacing w:val="86"/>
          <w:w w:val="99"/>
          <w:kern w:val="0"/>
          <w:lang w:val="en-US" w:eastAsia="en-US" w:bidi="ar-SA"/>
        </w:rPr>
        <w:t xml:space="preserve"> </w:t>
      </w:r>
      <w:r w:rsidRPr="00B35F01">
        <w:rPr>
          <w:rFonts w:ascii="Times New Roman" w:eastAsia="Verdana" w:hAnsi="Times New Roman" w:cs="Times New Roman"/>
          <w:kern w:val="0"/>
          <w:lang w:val="en-US" w:eastAsia="en-US" w:bidi="ar-SA"/>
        </w:rPr>
        <w:t>data</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pertaining</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each</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building</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spacing w:val="-1"/>
          <w:kern w:val="0"/>
          <w:lang w:val="en-US" w:eastAsia="en-US" w:bidi="ar-SA"/>
        </w:rPr>
        <w:t>within</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given</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administrative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boundary.</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Photographs</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46"/>
          <w:w w:val="99"/>
          <w:kern w:val="0"/>
          <w:lang w:val="en-US" w:eastAsia="en-US" w:bidi="ar-SA"/>
        </w:rPr>
        <w:t xml:space="preserve"> </w:t>
      </w:r>
      <w:r w:rsidRPr="00B35F01">
        <w:rPr>
          <w:rFonts w:ascii="Times New Roman" w:eastAsia="Verdana" w:hAnsi="Times New Roman" w:cs="Times New Roman"/>
          <w:spacing w:val="-1"/>
          <w:kern w:val="0"/>
          <w:lang w:val="en-US" w:eastAsia="en-US" w:bidi="ar-SA"/>
        </w:rPr>
        <w:t>each</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building</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will</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taken</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along</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with</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house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hold</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survey.</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Finally</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data</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collected</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will</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62"/>
          <w:w w:val="99"/>
          <w:kern w:val="0"/>
          <w:lang w:val="en-US" w:eastAsia="en-US" w:bidi="ar-SA"/>
        </w:rPr>
        <w:t xml:space="preserve"> </w:t>
      </w:r>
      <w:r w:rsidRPr="00B35F01">
        <w:rPr>
          <w:rFonts w:ascii="Times New Roman" w:eastAsia="Verdana" w:hAnsi="Times New Roman" w:cs="Times New Roman"/>
          <w:spacing w:val="-1"/>
          <w:kern w:val="0"/>
          <w:lang w:val="en-US" w:eastAsia="en-US" w:bidi="ar-SA"/>
        </w:rPr>
        <w:t>integrated</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GIS</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platform</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generate</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database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which</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will</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compactable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with</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existing</w:t>
      </w:r>
      <w:r w:rsidRPr="00B35F01">
        <w:rPr>
          <w:rFonts w:ascii="Times New Roman" w:eastAsia="Verdana" w:hAnsi="Times New Roman" w:cs="Times New Roman"/>
          <w:spacing w:val="48"/>
          <w:w w:val="99"/>
          <w:kern w:val="0"/>
          <w:lang w:val="en-US" w:eastAsia="en-US" w:bidi="ar-SA"/>
        </w:rPr>
        <w:t xml:space="preserve"> </w:t>
      </w:r>
      <w:r w:rsidRPr="00B35F01">
        <w:rPr>
          <w:rFonts w:ascii="Times New Roman" w:eastAsia="Verdana" w:hAnsi="Times New Roman" w:cs="Times New Roman"/>
          <w:spacing w:val="-1"/>
          <w:kern w:val="0"/>
          <w:lang w:val="en-US" w:eastAsia="en-US" w:bidi="ar-SA"/>
        </w:rPr>
        <w:t>database.</w:t>
      </w:r>
    </w:p>
    <w:p w:rsidR="00796BE0" w:rsidRPr="00B35F01" w:rsidRDefault="00796BE0" w:rsidP="00B35F01">
      <w:pPr>
        <w:widowControl w:val="0"/>
        <w:suppressAutoHyphens w:val="0"/>
        <w:autoSpaceDN/>
        <w:spacing w:line="360" w:lineRule="auto"/>
        <w:jc w:val="both"/>
        <w:textAlignment w:val="auto"/>
        <w:rPr>
          <w:rFonts w:ascii="Times New Roman" w:eastAsiaTheme="minorHAnsi" w:hAnsi="Times New Roman" w:cs="Times New Roman"/>
          <w:kern w:val="0"/>
          <w:lang w:val="en-US" w:eastAsia="en-US" w:bidi="ar-SA"/>
        </w:rPr>
        <w:sectPr w:rsidR="00796BE0" w:rsidRPr="00B35F01">
          <w:pgSz w:w="12240" w:h="15840"/>
          <w:pgMar w:top="980" w:right="1300" w:bottom="1260" w:left="1300" w:header="761" w:footer="1067" w:gutter="0"/>
          <w:cols w:space="720"/>
        </w:sectPr>
      </w:pPr>
    </w:p>
    <w:p w:rsidR="00796BE0" w:rsidRPr="00B35F01" w:rsidRDefault="00AA1A6B" w:rsidP="00B35F01">
      <w:pPr>
        <w:widowControl w:val="0"/>
        <w:suppressAutoHyphens w:val="0"/>
        <w:autoSpaceDN/>
        <w:spacing w:before="10" w:line="360" w:lineRule="auto"/>
        <w:jc w:val="both"/>
        <w:textAlignment w:val="auto"/>
        <w:rPr>
          <w:rFonts w:ascii="Times New Roman" w:eastAsiaTheme="minorHAnsi" w:hAnsi="Times New Roman" w:cs="Times New Roman"/>
          <w:kern w:val="0"/>
          <w:lang w:val="en-US" w:eastAsia="en-US" w:bidi="ar-SA"/>
        </w:rPr>
      </w:pPr>
      <w:r w:rsidRPr="00B35F01">
        <w:rPr>
          <w:rFonts w:ascii="Times New Roman" w:eastAsia="Verdana" w:hAnsi="Times New Roman" w:cs="Times New Roman"/>
          <w:b/>
          <w:bCs/>
          <w:noProof/>
          <w:kern w:val="0"/>
          <w:lang w:eastAsia="en-IN" w:bidi="ar-SA"/>
        </w:rPr>
        <w:lastRenderedPageBreak/>
        <w:drawing>
          <wp:anchor distT="0" distB="0" distL="114300" distR="114300" simplePos="0" relativeHeight="251687936" behindDoc="1" locked="0" layoutInCell="1" allowOverlap="1" wp14:anchorId="37F180D9" wp14:editId="46E8D7A1">
            <wp:simplePos x="0" y="0"/>
            <wp:positionH relativeFrom="page">
              <wp:posOffset>4629151</wp:posOffset>
            </wp:positionH>
            <wp:positionV relativeFrom="paragraph">
              <wp:posOffset>-276224</wp:posOffset>
            </wp:positionV>
            <wp:extent cx="2536856" cy="2981960"/>
            <wp:effectExtent l="57150" t="57150" r="111125" b="1231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9079" cy="2984573"/>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796BE0" w:rsidRPr="00B35F01">
        <w:rPr>
          <w:rFonts w:ascii="Times New Roman" w:eastAsiaTheme="minorHAnsi" w:hAnsi="Times New Roman" w:cs="Times New Roman"/>
          <w:noProof/>
          <w:kern w:val="0"/>
          <w:lang w:eastAsia="en-IN" w:bidi="ar-SA"/>
        </w:rPr>
        <w:drawing>
          <wp:anchor distT="0" distB="0" distL="114300" distR="114300" simplePos="0" relativeHeight="251685888" behindDoc="1" locked="0" layoutInCell="1" allowOverlap="1" wp14:anchorId="2DF5E521" wp14:editId="4D63E274">
            <wp:simplePos x="0" y="0"/>
            <wp:positionH relativeFrom="page">
              <wp:posOffset>2429510</wp:posOffset>
            </wp:positionH>
            <wp:positionV relativeFrom="page">
              <wp:posOffset>981710</wp:posOffset>
            </wp:positionV>
            <wp:extent cx="1192530" cy="1122045"/>
            <wp:effectExtent l="190500" t="190500" r="179070" b="173355"/>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92530" cy="11220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6BE0" w:rsidRPr="00B35F01">
        <w:rPr>
          <w:rFonts w:ascii="Times New Roman" w:eastAsiaTheme="minorHAnsi" w:hAnsi="Times New Roman" w:cs="Times New Roman"/>
          <w:noProof/>
          <w:kern w:val="0"/>
          <w:lang w:eastAsia="en-IN" w:bidi="ar-SA"/>
        </w:rPr>
        <w:drawing>
          <wp:anchor distT="0" distB="0" distL="114300" distR="114300" simplePos="0" relativeHeight="251686912" behindDoc="1" locked="0" layoutInCell="1" allowOverlap="1" wp14:anchorId="0BF35037" wp14:editId="1058F9D1">
            <wp:simplePos x="0" y="0"/>
            <wp:positionH relativeFrom="page">
              <wp:posOffset>2496185</wp:posOffset>
            </wp:positionH>
            <wp:positionV relativeFrom="page">
              <wp:posOffset>2400300</wp:posOffset>
            </wp:positionV>
            <wp:extent cx="1139825" cy="1219835"/>
            <wp:effectExtent l="190500" t="190500" r="193675" b="189865"/>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9825" cy="12198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6BE0" w:rsidRPr="00B35F01">
        <w:rPr>
          <w:rFonts w:ascii="Times New Roman" w:eastAsiaTheme="minorHAnsi" w:hAnsi="Times New Roman" w:cs="Times New Roman"/>
          <w:noProof/>
          <w:kern w:val="0"/>
          <w:lang w:eastAsia="en-IN" w:bidi="ar-SA"/>
        </w:rPr>
        <mc:AlternateContent>
          <mc:Choice Requires="wpg">
            <w:drawing>
              <wp:anchor distT="0" distB="0" distL="114300" distR="114300" simplePos="0" relativeHeight="251688960" behindDoc="1" locked="0" layoutInCell="1" allowOverlap="1" wp14:anchorId="4074845E" wp14:editId="5106E1E4">
                <wp:simplePos x="0" y="0"/>
                <wp:positionH relativeFrom="page">
                  <wp:posOffset>4032250</wp:posOffset>
                </wp:positionH>
                <wp:positionV relativeFrom="page">
                  <wp:posOffset>1985645</wp:posOffset>
                </wp:positionV>
                <wp:extent cx="375920" cy="479425"/>
                <wp:effectExtent l="3175" t="23495" r="11430" b="1905"/>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920" cy="479425"/>
                          <a:chOff x="6350" y="3127"/>
                          <a:chExt cx="592" cy="755"/>
                        </a:xfrm>
                      </wpg:grpSpPr>
                      <wpg:grpSp>
                        <wpg:cNvPr id="26" name="Group 51"/>
                        <wpg:cNvGrpSpPr>
                          <a:grpSpLocks/>
                        </wpg:cNvGrpSpPr>
                        <wpg:grpSpPr bwMode="auto">
                          <a:xfrm>
                            <a:off x="6360" y="3137"/>
                            <a:ext cx="572" cy="735"/>
                            <a:chOff x="6360" y="3137"/>
                            <a:chExt cx="572" cy="735"/>
                          </a:xfrm>
                        </wpg:grpSpPr>
                        <wps:wsp>
                          <wps:cNvPr id="27" name="Freeform 52"/>
                          <wps:cNvSpPr>
                            <a:spLocks/>
                          </wps:cNvSpPr>
                          <wps:spPr bwMode="auto">
                            <a:xfrm>
                              <a:off x="6360" y="3137"/>
                              <a:ext cx="572" cy="735"/>
                            </a:xfrm>
                            <a:custGeom>
                              <a:avLst/>
                              <a:gdLst>
                                <a:gd name="T0" fmla="+- 0 6646 6360"/>
                                <a:gd name="T1" fmla="*/ T0 w 572"/>
                                <a:gd name="T2" fmla="+- 0 3137 3137"/>
                                <a:gd name="T3" fmla="*/ 3137 h 735"/>
                                <a:gd name="T4" fmla="+- 0 6646 6360"/>
                                <a:gd name="T5" fmla="*/ T4 w 572"/>
                                <a:gd name="T6" fmla="+- 0 3320 3137"/>
                                <a:gd name="T7" fmla="*/ 3320 h 735"/>
                                <a:gd name="T8" fmla="+- 0 6360 6360"/>
                                <a:gd name="T9" fmla="*/ T8 w 572"/>
                                <a:gd name="T10" fmla="+- 0 3320 3137"/>
                                <a:gd name="T11" fmla="*/ 3320 h 735"/>
                                <a:gd name="T12" fmla="+- 0 6360 6360"/>
                                <a:gd name="T13" fmla="*/ T12 w 572"/>
                                <a:gd name="T14" fmla="+- 0 3688 3137"/>
                                <a:gd name="T15" fmla="*/ 3688 h 735"/>
                                <a:gd name="T16" fmla="+- 0 6646 6360"/>
                                <a:gd name="T17" fmla="*/ T16 w 572"/>
                                <a:gd name="T18" fmla="+- 0 3688 3137"/>
                                <a:gd name="T19" fmla="*/ 3688 h 735"/>
                                <a:gd name="T20" fmla="+- 0 6646 6360"/>
                                <a:gd name="T21" fmla="*/ T20 w 572"/>
                                <a:gd name="T22" fmla="+- 0 3871 3137"/>
                                <a:gd name="T23" fmla="*/ 3871 h 735"/>
                                <a:gd name="T24" fmla="+- 0 6931 6360"/>
                                <a:gd name="T25" fmla="*/ T24 w 572"/>
                                <a:gd name="T26" fmla="+- 0 3504 3137"/>
                                <a:gd name="T27" fmla="*/ 3504 h 735"/>
                                <a:gd name="T28" fmla="+- 0 6646 6360"/>
                                <a:gd name="T29" fmla="*/ T28 w 572"/>
                                <a:gd name="T30" fmla="+- 0 3137 3137"/>
                                <a:gd name="T31" fmla="*/ 3137 h 7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72" h="735">
                                  <a:moveTo>
                                    <a:pt x="286" y="0"/>
                                  </a:moveTo>
                                  <a:lnTo>
                                    <a:pt x="286" y="183"/>
                                  </a:lnTo>
                                  <a:lnTo>
                                    <a:pt x="0" y="183"/>
                                  </a:lnTo>
                                  <a:lnTo>
                                    <a:pt x="0" y="551"/>
                                  </a:lnTo>
                                  <a:lnTo>
                                    <a:pt x="286" y="551"/>
                                  </a:lnTo>
                                  <a:lnTo>
                                    <a:pt x="286" y="734"/>
                                  </a:lnTo>
                                  <a:lnTo>
                                    <a:pt x="571" y="367"/>
                                  </a:lnTo>
                                  <a:lnTo>
                                    <a:pt x="286" y="0"/>
                                  </a:lnTo>
                                  <a:close/>
                                </a:path>
                              </a:pathLst>
                            </a:custGeom>
                            <a:solidFill>
                              <a:srgbClr val="38572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8" name="Group 53"/>
                        <wpg:cNvGrpSpPr>
                          <a:grpSpLocks/>
                        </wpg:cNvGrpSpPr>
                        <wpg:grpSpPr bwMode="auto">
                          <a:xfrm>
                            <a:off x="6360" y="3137"/>
                            <a:ext cx="572" cy="735"/>
                            <a:chOff x="6360" y="3137"/>
                            <a:chExt cx="572" cy="735"/>
                          </a:xfrm>
                        </wpg:grpSpPr>
                        <wps:wsp>
                          <wps:cNvPr id="29" name="Freeform 54"/>
                          <wps:cNvSpPr>
                            <a:spLocks/>
                          </wps:cNvSpPr>
                          <wps:spPr bwMode="auto">
                            <a:xfrm>
                              <a:off x="6360" y="3137"/>
                              <a:ext cx="572" cy="735"/>
                            </a:xfrm>
                            <a:custGeom>
                              <a:avLst/>
                              <a:gdLst>
                                <a:gd name="T0" fmla="+- 0 6360 6360"/>
                                <a:gd name="T1" fmla="*/ T0 w 572"/>
                                <a:gd name="T2" fmla="+- 0 3320 3137"/>
                                <a:gd name="T3" fmla="*/ 3320 h 735"/>
                                <a:gd name="T4" fmla="+- 0 6646 6360"/>
                                <a:gd name="T5" fmla="*/ T4 w 572"/>
                                <a:gd name="T6" fmla="+- 0 3320 3137"/>
                                <a:gd name="T7" fmla="*/ 3320 h 735"/>
                                <a:gd name="T8" fmla="+- 0 6646 6360"/>
                                <a:gd name="T9" fmla="*/ T8 w 572"/>
                                <a:gd name="T10" fmla="+- 0 3137 3137"/>
                                <a:gd name="T11" fmla="*/ 3137 h 735"/>
                                <a:gd name="T12" fmla="+- 0 6931 6360"/>
                                <a:gd name="T13" fmla="*/ T12 w 572"/>
                                <a:gd name="T14" fmla="+- 0 3504 3137"/>
                                <a:gd name="T15" fmla="*/ 3504 h 735"/>
                                <a:gd name="T16" fmla="+- 0 6646 6360"/>
                                <a:gd name="T17" fmla="*/ T16 w 572"/>
                                <a:gd name="T18" fmla="+- 0 3871 3137"/>
                                <a:gd name="T19" fmla="*/ 3871 h 735"/>
                                <a:gd name="T20" fmla="+- 0 6646 6360"/>
                                <a:gd name="T21" fmla="*/ T20 w 572"/>
                                <a:gd name="T22" fmla="+- 0 3688 3137"/>
                                <a:gd name="T23" fmla="*/ 3688 h 735"/>
                                <a:gd name="T24" fmla="+- 0 6360 6360"/>
                                <a:gd name="T25" fmla="*/ T24 w 572"/>
                                <a:gd name="T26" fmla="+- 0 3688 3137"/>
                                <a:gd name="T27" fmla="*/ 3688 h 735"/>
                                <a:gd name="T28" fmla="+- 0 6360 6360"/>
                                <a:gd name="T29" fmla="*/ T28 w 572"/>
                                <a:gd name="T30" fmla="+- 0 3320 3137"/>
                                <a:gd name="T31" fmla="*/ 3320 h 735"/>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572" h="735">
                                  <a:moveTo>
                                    <a:pt x="0" y="183"/>
                                  </a:moveTo>
                                  <a:lnTo>
                                    <a:pt x="286" y="183"/>
                                  </a:lnTo>
                                  <a:lnTo>
                                    <a:pt x="286" y="0"/>
                                  </a:lnTo>
                                  <a:lnTo>
                                    <a:pt x="571" y="367"/>
                                  </a:lnTo>
                                  <a:lnTo>
                                    <a:pt x="286" y="734"/>
                                  </a:lnTo>
                                  <a:lnTo>
                                    <a:pt x="286" y="551"/>
                                  </a:lnTo>
                                  <a:lnTo>
                                    <a:pt x="0" y="551"/>
                                  </a:lnTo>
                                  <a:lnTo>
                                    <a:pt x="0" y="183"/>
                                  </a:lnTo>
                                  <a:close/>
                                </a:path>
                              </a:pathLst>
                            </a:custGeom>
                            <a:noFill/>
                            <a:ln w="12192">
                              <a:solidFill>
                                <a:srgbClr val="4171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26F2E5BA" id="Group 25" o:spid="_x0000_s1026" style="position:absolute;margin-left:317.5pt;margin-top:156.35pt;width:29.6pt;height:37.75pt;z-index:-251627520;mso-position-horizontal-relative:page;mso-position-vertical-relative:page" coordorigin="6350,3127" coordsize="592,7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">
                <v:group id="Group 51" o:spid="_x0000_s1027" style="position:absolute;left:6360;top:3137;width:572;height:735" coordorigin="6360,3137" coordsize="572,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Freeform 52" o:spid="_x0000_s1028" style="position:absolute;left:6360;top:3137;width:572;height:735;visibility:visible;mso-wrap-style:square;v-text-anchor:top" coordsize="572,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Po8b4A&#10;AADbAAAADwAAAGRycy9kb3ducmV2LnhtbESPzQrCMBCE74LvEFbwIpqqoFKNIoIg3vy5eFuata02&#10;m9rEWt/eCILHYWa+YRarxhSipsrllhUMBxEI4sTqnFMF59O2PwPhPLLGwjIpeJOD1bLdWmCs7YsP&#10;VB99KgKEXYwKMu/LWEqXZGTQDWxJHLyrrQz6IKtU6gpfAW4KOYqiiTSYc1jIsKRNRsn9+DQK8Nnb&#10;TwuJj/etvoyZdnnDdqNUt9Os5yA8Nf4f/rV3WsFoCt8v4QfI5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VD6PG+AAAA2wAAAA8AAAAAAAAAAAAAAAAAmAIAAGRycy9kb3ducmV2&#10;LnhtbFBLBQYAAAAABAAEAPUAAACDAwAAAAA=&#10;" path="m286,r,183l,183,,551r286,l286,734,571,367,286,xe" fillcolor="#385723" stroked="f">
                    <v:path arrowok="t" o:connecttype="custom" o:connectlocs="286,3137;286,3320;0,3320;0,3688;286,3688;286,3871;571,3504;286,3137" o:connectangles="0,0,0,0,0,0,0,0"/>
                  </v:shape>
                </v:group>
                <v:group id="Group 53" o:spid="_x0000_s1029" style="position:absolute;left:6360;top:3137;width:572;height:735" coordorigin="6360,3137" coordsize="572,7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cEocIAAADbAAAADwAAAGRycy9kb3ducmV2LnhtbERPy0rDQBTdC/2H4Ra6&#10;s5O0KCV2EkpR6aIIJoK4u2RuHiRzJ2TGJP37zkJweTjvY7aYXkw0utaygngbgSAurW65VvBVvD0e&#10;QDiPrLG3TApu5CBLVw9HTLSd+ZOm3NcihLBLUEHj/ZBI6cqGDLqtHYgDV9nRoA9wrKUecQ7hppe7&#10;KHqWBlsODQ0OdG6o7PJfo+B9xvm0j1+na1edbz/F08f3NSalNuvl9ALC0+L/xX/ui1awC2P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0nBKHCAAAA2wAAAA8A&#10;AAAAAAAAAAAAAAAAqgIAAGRycy9kb3ducmV2LnhtbFBLBQYAAAAABAAEAPoAAACZAwAAAAA=&#10;">
                  <v:shape id="Freeform 54" o:spid="_x0000_s1030" style="position:absolute;left:6360;top:3137;width:572;height:735;visibility:visible;mso-wrap-style:square;v-text-anchor:top" coordsize="572,7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XLfcQA&#10;AADbAAAADwAAAGRycy9kb3ducmV2LnhtbESPQWvCQBSE74X+h+UVems2eigxZhWxLZR6iVHQ4yP7&#10;TEKyb0N2a+K/dwsFj8PMfMNk68l04kqDaywrmEUxCOLS6oYrBcfD11sCwnlkjZ1lUnAjB+vV81OG&#10;qbYj7+la+EoECLsUFdTe96mUrqzJoItsTxy8ix0M+iCHSuoBxwA3nZzH8bs02HBYqLGnbU1lW/wa&#10;BR+aP0/dT57k7W68LA7trSrPhVKvL9NmCcLT5B/h//a3VjBfwN+X8AP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ly33EAAAA2wAAAA8AAAAAAAAAAAAAAAAAmAIAAGRycy9k&#10;b3ducmV2LnhtbFBLBQYAAAAABAAEAPUAAACJAwAAAAA=&#10;" path="m,183r286,l286,,571,367,286,734r,-183l,551,,183xe" filled="f" strokecolor="#41719c" strokeweight=".96pt">
                    <v:path arrowok="t" o:connecttype="custom" o:connectlocs="0,3320;286,3320;286,3137;571,3504;286,3871;286,3688;0,3688;0,3320" o:connectangles="0,0,0,0,0,0,0,0"/>
                  </v:shape>
                </v:group>
                <w10:wrap anchorx="page" anchory="page"/>
              </v:group>
            </w:pict>
          </mc:Fallback>
        </mc:AlternateContent>
      </w:r>
    </w:p>
    <w:p w:rsidR="00796BE0" w:rsidRPr="00B35F01" w:rsidRDefault="00796BE0" w:rsidP="00B35F01">
      <w:pPr>
        <w:widowControl w:val="0"/>
        <w:suppressAutoHyphens w:val="0"/>
        <w:autoSpaceDN/>
        <w:spacing w:line="360" w:lineRule="auto"/>
        <w:jc w:val="both"/>
        <w:textAlignment w:val="auto"/>
        <w:rPr>
          <w:rFonts w:ascii="Times New Roman" w:eastAsiaTheme="minorHAnsi" w:hAnsi="Times New Roman" w:cs="Times New Roman"/>
          <w:kern w:val="0"/>
          <w:lang w:val="en-US" w:eastAsia="en-US" w:bidi="ar-SA"/>
        </w:rPr>
      </w:pPr>
    </w:p>
    <w:p w:rsidR="00796BE0" w:rsidRPr="00B35F01" w:rsidRDefault="00796BE0" w:rsidP="00B35F01">
      <w:pPr>
        <w:widowControl w:val="0"/>
        <w:suppressAutoHyphens w:val="0"/>
        <w:autoSpaceDN/>
        <w:spacing w:line="360" w:lineRule="auto"/>
        <w:jc w:val="both"/>
        <w:textAlignment w:val="auto"/>
        <w:rPr>
          <w:rFonts w:ascii="Times New Roman" w:eastAsiaTheme="minorHAnsi" w:hAnsi="Times New Roman" w:cs="Times New Roman"/>
          <w:kern w:val="0"/>
          <w:lang w:val="en-US" w:eastAsia="en-US" w:bidi="ar-SA"/>
        </w:rPr>
      </w:pPr>
    </w:p>
    <w:p w:rsidR="00796BE0" w:rsidRPr="00B35F01" w:rsidRDefault="00796BE0" w:rsidP="00B35F01">
      <w:pPr>
        <w:widowControl w:val="0"/>
        <w:suppressAutoHyphens w:val="0"/>
        <w:autoSpaceDN/>
        <w:spacing w:line="360" w:lineRule="auto"/>
        <w:ind w:right="10920"/>
        <w:jc w:val="both"/>
        <w:textAlignment w:val="auto"/>
        <w:rPr>
          <w:rFonts w:ascii="Times New Roman" w:eastAsia="Times New Roman" w:hAnsi="Times New Roman" w:cs="Times New Roman"/>
          <w:kern w:val="0"/>
          <w:lang w:val="en-US" w:eastAsia="en-US" w:bidi="ar-SA"/>
        </w:rPr>
      </w:pPr>
      <w:r w:rsidRPr="00B35F01">
        <w:rPr>
          <w:rFonts w:ascii="Times New Roman" w:eastAsiaTheme="minorHAnsi" w:hAnsi="Times New Roman" w:cs="Times New Roman"/>
          <w:noProof/>
          <w:kern w:val="0"/>
          <w:lang w:eastAsia="en-IN" w:bidi="ar-SA"/>
        </w:rPr>
        <w:drawing>
          <wp:inline distT="0" distB="0" distL="0" distR="0" wp14:anchorId="2A378770" wp14:editId="2F53A390">
            <wp:extent cx="1219200" cy="1085850"/>
            <wp:effectExtent l="190500" t="190500" r="190500" b="1905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19200" cy="1085850"/>
                    </a:xfrm>
                    <a:prstGeom prst="rect">
                      <a:avLst/>
                    </a:prstGeom>
                    <a:ln>
                      <a:noFill/>
                    </a:ln>
                    <a:effectLst>
                      <a:outerShdw blurRad="190500" algn="tl" rotWithShape="0">
                        <a:srgbClr val="000000">
                          <a:alpha val="70000"/>
                        </a:srgbClr>
                      </a:outerShdw>
                    </a:effectLst>
                  </pic:spPr>
                </pic:pic>
              </a:graphicData>
            </a:graphic>
          </wp:inline>
        </w:drawing>
      </w:r>
    </w:p>
    <w:p w:rsidR="00796BE0" w:rsidRPr="00B35F01" w:rsidRDefault="009F1057" w:rsidP="009F1057">
      <w:pPr>
        <w:widowControl w:val="0"/>
        <w:tabs>
          <w:tab w:val="left" w:pos="3855"/>
        </w:tabs>
        <w:suppressAutoHyphens w:val="0"/>
        <w:autoSpaceDN/>
        <w:spacing w:line="360" w:lineRule="auto"/>
        <w:jc w:val="both"/>
        <w:textAlignment w:val="auto"/>
        <w:rPr>
          <w:rFonts w:ascii="Times New Roman" w:eastAsiaTheme="minorHAnsi" w:hAnsi="Times New Roman" w:cs="Times New Roman"/>
          <w:kern w:val="0"/>
          <w:lang w:val="en-US" w:eastAsia="en-US" w:bidi="ar-SA"/>
        </w:rPr>
      </w:pPr>
      <w:r>
        <w:rPr>
          <w:rFonts w:ascii="Times New Roman" w:eastAsiaTheme="minorHAnsi" w:hAnsi="Times New Roman" w:cs="Times New Roman"/>
          <w:kern w:val="0"/>
          <w:lang w:val="en-US" w:eastAsia="en-US" w:bidi="ar-SA"/>
        </w:rPr>
        <w:tab/>
      </w:r>
    </w:p>
    <w:p w:rsidR="00796BE0" w:rsidRPr="00B35F01" w:rsidRDefault="00796BE0" w:rsidP="00B35F01">
      <w:pPr>
        <w:widowControl w:val="0"/>
        <w:suppressAutoHyphens w:val="0"/>
        <w:autoSpaceDN/>
        <w:spacing w:line="360" w:lineRule="auto"/>
        <w:jc w:val="both"/>
        <w:textAlignment w:val="auto"/>
        <w:rPr>
          <w:rFonts w:ascii="Times New Roman" w:eastAsiaTheme="minorHAnsi" w:hAnsi="Times New Roman" w:cs="Times New Roman"/>
          <w:kern w:val="0"/>
          <w:lang w:val="en-US" w:eastAsia="en-US" w:bidi="ar-SA"/>
        </w:rPr>
      </w:pPr>
    </w:p>
    <w:p w:rsidR="00796BE0" w:rsidRPr="005A5D00" w:rsidRDefault="005A5D00" w:rsidP="00B35F01">
      <w:pPr>
        <w:widowControl w:val="0"/>
        <w:suppressAutoHyphens w:val="0"/>
        <w:autoSpaceDN/>
        <w:spacing w:before="11" w:line="360" w:lineRule="auto"/>
        <w:jc w:val="both"/>
        <w:textAlignment w:val="auto"/>
        <w:rPr>
          <w:rFonts w:ascii="Times New Roman" w:eastAsiaTheme="minorHAnsi" w:hAnsi="Times New Roman" w:cs="Times New Roman"/>
          <w:i/>
          <w:kern w:val="0"/>
          <w:lang w:val="en-US" w:eastAsia="en-US" w:bidi="ar-SA"/>
        </w:rPr>
      </w:pPr>
      <w:r w:rsidRPr="005A5D00">
        <w:rPr>
          <w:rFonts w:ascii="Times New Roman" w:eastAsiaTheme="minorHAnsi" w:hAnsi="Times New Roman" w:cs="Times New Roman"/>
          <w:i/>
          <w:kern w:val="0"/>
          <w:lang w:val="en-US" w:eastAsia="en-US" w:bidi="ar-SA"/>
        </w:rPr>
        <w:t>Figure5: Geo enabled survey and database generation of Property</w:t>
      </w:r>
    </w:p>
    <w:p w:rsidR="00796BE0" w:rsidRPr="00B35F01" w:rsidRDefault="00796BE0" w:rsidP="00B35F01">
      <w:pPr>
        <w:widowControl w:val="0"/>
        <w:suppressAutoHyphens w:val="0"/>
        <w:autoSpaceDN/>
        <w:spacing w:line="360" w:lineRule="auto"/>
        <w:jc w:val="both"/>
        <w:textAlignment w:val="auto"/>
        <w:rPr>
          <w:rFonts w:ascii="Times New Roman" w:eastAsiaTheme="minorHAnsi" w:hAnsi="Times New Roman" w:cs="Times New Roman"/>
          <w:kern w:val="0"/>
          <w:lang w:val="en-US" w:eastAsia="en-US" w:bidi="ar-SA"/>
        </w:rPr>
      </w:pPr>
    </w:p>
    <w:p w:rsidR="00796BE0" w:rsidRPr="00B35F01" w:rsidRDefault="00796BE0" w:rsidP="00CC63EC">
      <w:pPr>
        <w:widowControl w:val="0"/>
        <w:numPr>
          <w:ilvl w:val="1"/>
          <w:numId w:val="27"/>
        </w:numPr>
        <w:tabs>
          <w:tab w:val="left" w:pos="540"/>
        </w:tabs>
        <w:suppressAutoHyphens w:val="0"/>
        <w:autoSpaceDN/>
        <w:spacing w:before="61" w:line="360" w:lineRule="auto"/>
        <w:ind w:hanging="1579"/>
        <w:jc w:val="both"/>
        <w:textAlignment w:val="auto"/>
        <w:outlineLvl w:val="0"/>
        <w:rPr>
          <w:rFonts w:ascii="Times New Roman" w:eastAsia="Verdana" w:hAnsi="Times New Roman" w:cs="Times New Roman"/>
          <w:kern w:val="0"/>
          <w:lang w:val="en-US" w:eastAsia="en-US" w:bidi="ar-SA"/>
        </w:rPr>
      </w:pPr>
      <w:bookmarkStart w:id="19" w:name="5.8._Web_GIS_Concept"/>
      <w:bookmarkEnd w:id="19"/>
      <w:r w:rsidRPr="00B35F01">
        <w:rPr>
          <w:rFonts w:ascii="Times New Roman" w:eastAsia="Verdana" w:hAnsi="Times New Roman" w:cs="Times New Roman"/>
          <w:b/>
          <w:bCs/>
          <w:spacing w:val="-1"/>
          <w:kern w:val="0"/>
          <w:lang w:val="en-US" w:eastAsia="en-US" w:bidi="ar-SA"/>
        </w:rPr>
        <w:t>Web</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GIS</w:t>
      </w:r>
      <w:r w:rsidRPr="00B35F01">
        <w:rPr>
          <w:rFonts w:ascii="Times New Roman" w:eastAsia="Verdana" w:hAnsi="Times New Roman" w:cs="Times New Roman"/>
          <w:b/>
          <w:bCs/>
          <w:spacing w:val="-2"/>
          <w:kern w:val="0"/>
          <w:lang w:val="en-US" w:eastAsia="en-US" w:bidi="ar-SA"/>
        </w:rPr>
        <w:t xml:space="preserve"> </w:t>
      </w:r>
      <w:r w:rsidRPr="00B35F01">
        <w:rPr>
          <w:rFonts w:ascii="Times New Roman" w:eastAsia="Verdana" w:hAnsi="Times New Roman" w:cs="Times New Roman"/>
          <w:b/>
          <w:bCs/>
          <w:spacing w:val="-1"/>
          <w:kern w:val="0"/>
          <w:lang w:val="en-US" w:eastAsia="en-US" w:bidi="ar-SA"/>
        </w:rPr>
        <w:t>Concept</w:t>
      </w:r>
    </w:p>
    <w:p w:rsidR="00796BE0" w:rsidRPr="00B35F01" w:rsidRDefault="00796BE0" w:rsidP="00AA1A6B">
      <w:pPr>
        <w:widowControl w:val="0"/>
        <w:numPr>
          <w:ilvl w:val="0"/>
          <w:numId w:val="25"/>
        </w:numPr>
        <w:suppressAutoHyphens w:val="0"/>
        <w:autoSpaceDN/>
        <w:spacing w:before="63" w:line="360" w:lineRule="auto"/>
        <w:ind w:left="360" w:right="26"/>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2"/>
          <w:kern w:val="0"/>
          <w:lang w:val="en-US" w:eastAsia="en-US" w:bidi="ar-SA"/>
        </w:rPr>
        <w:t>It</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enabled</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with</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spatial</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module</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viewing,</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editing</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kern w:val="0"/>
          <w:lang w:val="en-US" w:eastAsia="en-US" w:bidi="ar-SA"/>
        </w:rPr>
        <w:t>identifying</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spacing w:val="-1"/>
          <w:kern w:val="0"/>
          <w:lang w:val="en-US" w:eastAsia="en-US" w:bidi="ar-SA"/>
        </w:rPr>
        <w:t>assets</w:t>
      </w:r>
      <w:r w:rsidRPr="00B35F01">
        <w:rPr>
          <w:rFonts w:ascii="Times New Roman" w:eastAsia="Verdana" w:hAnsi="Times New Roman" w:cs="Times New Roman"/>
          <w:spacing w:val="14"/>
          <w:kern w:val="0"/>
          <w:lang w:val="en-US" w:eastAsia="en-US" w:bidi="ar-SA"/>
        </w:rPr>
        <w:t xml:space="preserve"> </w:t>
      </w:r>
      <w:r w:rsidRPr="00B35F01">
        <w:rPr>
          <w:rFonts w:ascii="Times New Roman" w:eastAsia="Verdana" w:hAnsi="Times New Roman" w:cs="Times New Roman"/>
          <w:kern w:val="0"/>
          <w:lang w:val="en-US" w:eastAsia="en-US" w:bidi="ar-SA"/>
        </w:rPr>
        <w:t>with</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its</w:t>
      </w:r>
      <w:r w:rsidRPr="00B35F01">
        <w:rPr>
          <w:rFonts w:ascii="Times New Roman" w:eastAsia="Verdana" w:hAnsi="Times New Roman" w:cs="Times New Roman"/>
          <w:spacing w:val="58"/>
          <w:w w:val="99"/>
          <w:kern w:val="0"/>
          <w:lang w:val="en-US" w:eastAsia="en-US" w:bidi="ar-SA"/>
        </w:rPr>
        <w:t xml:space="preserve"> </w:t>
      </w:r>
      <w:r w:rsidRPr="00B35F01">
        <w:rPr>
          <w:rFonts w:ascii="Times New Roman" w:eastAsia="Verdana" w:hAnsi="Times New Roman" w:cs="Times New Roman"/>
          <w:spacing w:val="-1"/>
          <w:kern w:val="0"/>
          <w:lang w:val="en-US" w:eastAsia="en-US" w:bidi="ar-SA"/>
        </w:rPr>
        <w:t>spatial</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location</w:t>
      </w:r>
    </w:p>
    <w:p w:rsidR="00796BE0" w:rsidRPr="00B35F01" w:rsidRDefault="00796BE0" w:rsidP="00AA1A6B">
      <w:pPr>
        <w:widowControl w:val="0"/>
        <w:numPr>
          <w:ilvl w:val="0"/>
          <w:numId w:val="25"/>
        </w:numPr>
        <w:suppressAutoHyphens w:val="0"/>
        <w:autoSpaceDN/>
        <w:spacing w:before="3" w:line="360" w:lineRule="auto"/>
        <w:ind w:left="360" w:right="26"/>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This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system</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helps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get</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geographic</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details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location</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users</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view</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60"/>
          <w:w w:val="99"/>
          <w:kern w:val="0"/>
          <w:lang w:val="en-US" w:eastAsia="en-US" w:bidi="ar-SA"/>
        </w:rPr>
        <w:t xml:space="preserve"> </w:t>
      </w:r>
      <w:r w:rsidRPr="00B35F01">
        <w:rPr>
          <w:rFonts w:ascii="Times New Roman" w:eastAsia="Verdana" w:hAnsi="Times New Roman" w:cs="Times New Roman"/>
          <w:kern w:val="0"/>
          <w:lang w:val="en-US" w:eastAsia="en-US" w:bidi="ar-SA"/>
        </w:rPr>
        <w:t>details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assets</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with</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location</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its</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attributes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single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click.</w:t>
      </w:r>
    </w:p>
    <w:p w:rsidR="00796BE0" w:rsidRPr="00B35F01" w:rsidRDefault="00796BE0" w:rsidP="00AA1A6B">
      <w:pPr>
        <w:widowControl w:val="0"/>
        <w:numPr>
          <w:ilvl w:val="0"/>
          <w:numId w:val="25"/>
        </w:numPr>
        <w:suppressAutoHyphens w:val="0"/>
        <w:autoSpaceDN/>
        <w:spacing w:before="3" w:line="360" w:lineRule="auto"/>
        <w:ind w:left="360" w:right="26"/>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37"/>
          <w:kern w:val="0"/>
          <w:lang w:val="en-US" w:eastAsia="en-US" w:bidi="ar-SA"/>
        </w:rPr>
        <w:t xml:space="preserve"> </w:t>
      </w:r>
      <w:r w:rsidRPr="00B35F01">
        <w:rPr>
          <w:rFonts w:ascii="Times New Roman" w:eastAsia="Verdana" w:hAnsi="Times New Roman" w:cs="Times New Roman"/>
          <w:kern w:val="0"/>
          <w:lang w:val="en-US" w:eastAsia="en-US" w:bidi="ar-SA"/>
        </w:rPr>
        <w:t>Customized</w:t>
      </w:r>
      <w:r w:rsidRPr="00B35F01">
        <w:rPr>
          <w:rFonts w:ascii="Times New Roman" w:eastAsia="Verdana" w:hAnsi="Times New Roman" w:cs="Times New Roman"/>
          <w:spacing w:val="40"/>
          <w:kern w:val="0"/>
          <w:lang w:val="en-US" w:eastAsia="en-US" w:bidi="ar-SA"/>
        </w:rPr>
        <w:t xml:space="preserve"> </w:t>
      </w:r>
      <w:r w:rsidRPr="00B35F01">
        <w:rPr>
          <w:rFonts w:ascii="Times New Roman" w:eastAsia="Verdana" w:hAnsi="Times New Roman" w:cs="Times New Roman"/>
          <w:spacing w:val="-1"/>
          <w:kern w:val="0"/>
          <w:lang w:val="en-US" w:eastAsia="en-US" w:bidi="ar-SA"/>
        </w:rPr>
        <w:t>Web</w:t>
      </w:r>
      <w:r w:rsidRPr="00B35F01">
        <w:rPr>
          <w:rFonts w:ascii="Times New Roman" w:eastAsia="Verdana" w:hAnsi="Times New Roman" w:cs="Times New Roman"/>
          <w:spacing w:val="42"/>
          <w:kern w:val="0"/>
          <w:lang w:val="en-US" w:eastAsia="en-US" w:bidi="ar-SA"/>
        </w:rPr>
        <w:t xml:space="preserve"> </w:t>
      </w:r>
      <w:r w:rsidRPr="00B35F01">
        <w:rPr>
          <w:rFonts w:ascii="Times New Roman" w:eastAsia="Verdana" w:hAnsi="Times New Roman" w:cs="Times New Roman"/>
          <w:kern w:val="0"/>
          <w:lang w:val="en-US" w:eastAsia="en-US" w:bidi="ar-SA"/>
        </w:rPr>
        <w:t>Application</w:t>
      </w:r>
      <w:r w:rsidRPr="00B35F01">
        <w:rPr>
          <w:rFonts w:ascii="Times New Roman" w:eastAsia="Verdana" w:hAnsi="Times New Roman" w:cs="Times New Roman"/>
          <w:spacing w:val="38"/>
          <w:kern w:val="0"/>
          <w:lang w:val="en-US" w:eastAsia="en-US" w:bidi="ar-SA"/>
        </w:rPr>
        <w:t xml:space="preserve"> </w:t>
      </w:r>
      <w:r w:rsidRPr="00B35F01">
        <w:rPr>
          <w:rFonts w:ascii="Times New Roman" w:eastAsia="Verdana" w:hAnsi="Times New Roman" w:cs="Times New Roman"/>
          <w:kern w:val="0"/>
          <w:lang w:val="en-US" w:eastAsia="en-US" w:bidi="ar-SA"/>
        </w:rPr>
        <w:t>will</w:t>
      </w:r>
      <w:r w:rsidRPr="00B35F01">
        <w:rPr>
          <w:rFonts w:ascii="Times New Roman" w:eastAsia="Verdana" w:hAnsi="Times New Roman" w:cs="Times New Roman"/>
          <w:spacing w:val="40"/>
          <w:kern w:val="0"/>
          <w:lang w:val="en-US" w:eastAsia="en-US" w:bidi="ar-SA"/>
        </w:rPr>
        <w:t xml:space="preserve"> </w:t>
      </w:r>
      <w:r w:rsidRPr="00B35F01">
        <w:rPr>
          <w:rFonts w:ascii="Times New Roman" w:eastAsia="Verdana" w:hAnsi="Times New Roman" w:cs="Times New Roman"/>
          <w:kern w:val="0"/>
          <w:lang w:val="en-US" w:eastAsia="en-US" w:bidi="ar-SA"/>
        </w:rPr>
        <w:t>help</w:t>
      </w:r>
      <w:r w:rsidRPr="00B35F01">
        <w:rPr>
          <w:rFonts w:ascii="Times New Roman" w:eastAsia="Verdana" w:hAnsi="Times New Roman" w:cs="Times New Roman"/>
          <w:spacing w:val="37"/>
          <w:kern w:val="0"/>
          <w:lang w:val="en-US" w:eastAsia="en-US" w:bidi="ar-SA"/>
        </w:rPr>
        <w:t xml:space="preserve"> </w:t>
      </w:r>
      <w:r w:rsidRPr="00B35F01">
        <w:rPr>
          <w:rFonts w:ascii="Times New Roman" w:eastAsia="Verdana" w:hAnsi="Times New Roman" w:cs="Times New Roman"/>
          <w:spacing w:val="-1"/>
          <w:kern w:val="0"/>
          <w:lang w:val="en-US" w:eastAsia="en-US" w:bidi="ar-SA"/>
        </w:rPr>
        <w:t>staff</w:t>
      </w:r>
      <w:r w:rsidRPr="00B35F01">
        <w:rPr>
          <w:rFonts w:ascii="Times New Roman" w:eastAsia="Verdana" w:hAnsi="Times New Roman" w:cs="Times New Roman"/>
          <w:spacing w:val="36"/>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40"/>
          <w:kern w:val="0"/>
          <w:lang w:val="en-US" w:eastAsia="en-US" w:bidi="ar-SA"/>
        </w:rPr>
        <w:t xml:space="preserve"> </w:t>
      </w:r>
      <w:r w:rsidRPr="00B35F01">
        <w:rPr>
          <w:rFonts w:ascii="Times New Roman" w:eastAsia="Verdana" w:hAnsi="Times New Roman" w:cs="Times New Roman"/>
          <w:kern w:val="0"/>
          <w:lang w:val="en-US" w:eastAsia="en-US" w:bidi="ar-SA"/>
        </w:rPr>
        <w:t>public</w:t>
      </w:r>
      <w:r w:rsidRPr="00B35F01">
        <w:rPr>
          <w:rFonts w:ascii="Times New Roman" w:eastAsia="Verdana" w:hAnsi="Times New Roman" w:cs="Times New Roman"/>
          <w:spacing w:val="36"/>
          <w:kern w:val="0"/>
          <w:lang w:val="en-US" w:eastAsia="en-US" w:bidi="ar-SA"/>
        </w:rPr>
        <w:t xml:space="preserve"> </w:t>
      </w:r>
      <w:r w:rsidRPr="00B35F01">
        <w:rPr>
          <w:rFonts w:ascii="Times New Roman" w:eastAsia="Verdana" w:hAnsi="Times New Roman" w:cs="Times New Roman"/>
          <w:spacing w:val="-1"/>
          <w:kern w:val="0"/>
          <w:lang w:val="en-US" w:eastAsia="en-US" w:bidi="ar-SA"/>
        </w:rPr>
        <w:t>users</w:t>
      </w:r>
      <w:r w:rsidRPr="00B35F01">
        <w:rPr>
          <w:rFonts w:ascii="Times New Roman" w:eastAsia="Verdana" w:hAnsi="Times New Roman" w:cs="Times New Roman"/>
          <w:spacing w:val="37"/>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38"/>
          <w:kern w:val="0"/>
          <w:lang w:val="en-US" w:eastAsia="en-US" w:bidi="ar-SA"/>
        </w:rPr>
        <w:t xml:space="preserve"> </w:t>
      </w:r>
      <w:r w:rsidRPr="00B35F01">
        <w:rPr>
          <w:rFonts w:ascii="Times New Roman" w:eastAsia="Verdana" w:hAnsi="Times New Roman" w:cs="Times New Roman"/>
          <w:spacing w:val="-1"/>
          <w:kern w:val="0"/>
          <w:lang w:val="en-US" w:eastAsia="en-US" w:bidi="ar-SA"/>
        </w:rPr>
        <w:t>get</w:t>
      </w:r>
      <w:r w:rsidRPr="00B35F01">
        <w:rPr>
          <w:rFonts w:ascii="Times New Roman" w:eastAsia="Verdana" w:hAnsi="Times New Roman" w:cs="Times New Roman"/>
          <w:spacing w:val="40"/>
          <w:kern w:val="0"/>
          <w:lang w:val="en-US" w:eastAsia="en-US" w:bidi="ar-SA"/>
        </w:rPr>
        <w:t xml:space="preserve"> </w:t>
      </w:r>
      <w:r w:rsidRPr="00B35F01">
        <w:rPr>
          <w:rFonts w:ascii="Times New Roman" w:eastAsia="Verdana" w:hAnsi="Times New Roman" w:cs="Times New Roman"/>
          <w:kern w:val="0"/>
          <w:lang w:val="en-US" w:eastAsia="en-US" w:bidi="ar-SA"/>
        </w:rPr>
        <w:t>details</w:t>
      </w:r>
      <w:r w:rsidRPr="00B35F01">
        <w:rPr>
          <w:rFonts w:ascii="Times New Roman" w:eastAsia="Verdana" w:hAnsi="Times New Roman" w:cs="Times New Roman"/>
          <w:spacing w:val="36"/>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46"/>
          <w:w w:val="99"/>
          <w:kern w:val="0"/>
          <w:lang w:val="en-US" w:eastAsia="en-US" w:bidi="ar-SA"/>
        </w:rPr>
        <w:t xml:space="preserve"> </w:t>
      </w:r>
      <w:r w:rsidRPr="00B35F01">
        <w:rPr>
          <w:rFonts w:ascii="Times New Roman" w:eastAsia="Verdana" w:hAnsi="Times New Roman" w:cs="Times New Roman"/>
          <w:spacing w:val="-1"/>
          <w:kern w:val="0"/>
          <w:lang w:val="en-US" w:eastAsia="en-US" w:bidi="ar-SA"/>
        </w:rPr>
        <w:t>properties</w:t>
      </w:r>
      <w:r w:rsidRPr="00B35F01">
        <w:rPr>
          <w:rFonts w:ascii="Times New Roman" w:eastAsia="Verdana" w:hAnsi="Times New Roman" w:cs="Times New Roman"/>
          <w:spacing w:val="-12"/>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their</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spacing w:val="-1"/>
          <w:kern w:val="0"/>
          <w:lang w:val="en-US" w:eastAsia="en-US" w:bidi="ar-SA"/>
        </w:rPr>
        <w:t>attributes.</w:t>
      </w:r>
    </w:p>
    <w:p w:rsidR="00796BE0" w:rsidRPr="00B35F01" w:rsidRDefault="00796BE0" w:rsidP="00AA1A6B">
      <w:pPr>
        <w:widowControl w:val="0"/>
        <w:numPr>
          <w:ilvl w:val="0"/>
          <w:numId w:val="25"/>
        </w:numPr>
        <w:suppressAutoHyphens w:val="0"/>
        <w:autoSpaceDN/>
        <w:spacing w:line="360" w:lineRule="auto"/>
        <w:ind w:left="360" w:right="26"/>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centralized</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database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be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updated</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from</w:t>
      </w:r>
      <w:r w:rsidRPr="00B35F01">
        <w:rPr>
          <w:rFonts w:ascii="Times New Roman" w:eastAsia="Verdana" w:hAnsi="Times New Roman" w:cs="Times New Roman"/>
          <w:kern w:val="0"/>
          <w:lang w:val="en-US" w:eastAsia="en-US" w:bidi="ar-SA"/>
        </w:rPr>
        <w:t xml:space="preserve"> anywhere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who</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has</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administrator’s</w:t>
      </w:r>
      <w:r w:rsidRPr="00B35F01">
        <w:rPr>
          <w:rFonts w:ascii="Times New Roman" w:eastAsia="Verdana" w:hAnsi="Times New Roman" w:cs="Times New Roman"/>
          <w:spacing w:val="64"/>
          <w:w w:val="99"/>
          <w:kern w:val="0"/>
          <w:lang w:val="en-US" w:eastAsia="en-US" w:bidi="ar-SA"/>
        </w:rPr>
        <w:t xml:space="preserve"> </w:t>
      </w:r>
      <w:r w:rsidRPr="00B35F01">
        <w:rPr>
          <w:rFonts w:ascii="Times New Roman" w:eastAsia="Verdana" w:hAnsi="Times New Roman" w:cs="Times New Roman"/>
          <w:kern w:val="0"/>
          <w:lang w:val="en-US" w:eastAsia="en-US" w:bidi="ar-SA"/>
        </w:rPr>
        <w:t>privileges</w:t>
      </w:r>
      <w:r w:rsidRPr="00B35F01">
        <w:rPr>
          <w:rFonts w:ascii="Times New Roman" w:eastAsia="Verdana" w:hAnsi="Times New Roman" w:cs="Times New Roman"/>
          <w:spacing w:val="-11"/>
          <w:kern w:val="0"/>
          <w:lang w:val="en-US" w:eastAsia="en-US" w:bidi="ar-SA"/>
        </w:rPr>
        <w:t xml:space="preserve"> </w:t>
      </w:r>
      <w:r w:rsidRPr="00B35F01">
        <w:rPr>
          <w:rFonts w:ascii="Times New Roman" w:eastAsia="Verdana" w:hAnsi="Times New Roman" w:cs="Times New Roman"/>
          <w:kern w:val="0"/>
          <w:lang w:val="en-US" w:eastAsia="en-US" w:bidi="ar-SA"/>
        </w:rPr>
        <w:t>with</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web</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access.</w:t>
      </w:r>
    </w:p>
    <w:p w:rsidR="00796BE0" w:rsidRPr="00B35F01" w:rsidRDefault="00796BE0" w:rsidP="00AA1A6B">
      <w:pPr>
        <w:widowControl w:val="0"/>
        <w:numPr>
          <w:ilvl w:val="0"/>
          <w:numId w:val="25"/>
        </w:numPr>
        <w:suppressAutoHyphens w:val="0"/>
        <w:autoSpaceDN/>
        <w:spacing w:line="360" w:lineRule="auto"/>
        <w:ind w:left="360" w:right="26"/>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users</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spacing w:val="-1"/>
          <w:kern w:val="0"/>
          <w:lang w:val="en-US" w:eastAsia="en-US" w:bidi="ar-SA"/>
        </w:rPr>
        <w:t>get</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answers</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different</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queries</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regarding</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various</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spacing w:val="-1"/>
          <w:kern w:val="0"/>
          <w:lang w:val="en-US" w:eastAsia="en-US" w:bidi="ar-SA"/>
        </w:rPr>
        <w:t>attributes</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spacing w:val="-1"/>
          <w:kern w:val="0"/>
          <w:lang w:val="en-US" w:eastAsia="en-US" w:bidi="ar-SA"/>
        </w:rPr>
        <w:t>each</w:t>
      </w:r>
      <w:r w:rsidRPr="00B35F01">
        <w:rPr>
          <w:rFonts w:ascii="Times New Roman" w:eastAsia="Verdana" w:hAnsi="Times New Roman" w:cs="Times New Roman"/>
          <w:spacing w:val="44"/>
          <w:w w:val="99"/>
          <w:kern w:val="0"/>
          <w:lang w:val="en-US" w:eastAsia="en-US" w:bidi="ar-SA"/>
        </w:rPr>
        <w:t xml:space="preserve"> </w:t>
      </w:r>
      <w:r w:rsidRPr="00B35F01">
        <w:rPr>
          <w:rFonts w:ascii="Times New Roman" w:eastAsia="Verdana" w:hAnsi="Times New Roman" w:cs="Times New Roman"/>
          <w:spacing w:val="-1"/>
          <w:kern w:val="0"/>
          <w:lang w:val="en-US" w:eastAsia="en-US" w:bidi="ar-SA"/>
        </w:rPr>
        <w:t>property</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based</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on</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their</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privileges</w:t>
      </w:r>
    </w:p>
    <w:p w:rsidR="00796BE0" w:rsidRPr="00B35F01" w:rsidRDefault="00796BE0" w:rsidP="00CC63EC">
      <w:pPr>
        <w:widowControl w:val="0"/>
        <w:numPr>
          <w:ilvl w:val="1"/>
          <w:numId w:val="27"/>
        </w:numPr>
        <w:tabs>
          <w:tab w:val="left" w:pos="540"/>
        </w:tabs>
        <w:suppressAutoHyphens w:val="0"/>
        <w:autoSpaceDN/>
        <w:spacing w:before="155" w:line="360" w:lineRule="auto"/>
        <w:ind w:hanging="1579"/>
        <w:jc w:val="both"/>
        <w:textAlignment w:val="auto"/>
        <w:outlineLvl w:val="0"/>
        <w:rPr>
          <w:rFonts w:ascii="Times New Roman" w:eastAsia="Verdana" w:hAnsi="Times New Roman" w:cs="Times New Roman"/>
          <w:kern w:val="0"/>
          <w:lang w:val="en-US" w:eastAsia="en-US" w:bidi="ar-SA"/>
        </w:rPr>
      </w:pPr>
      <w:bookmarkStart w:id="20" w:name="5.9._Features"/>
      <w:bookmarkEnd w:id="20"/>
      <w:r w:rsidRPr="00B35F01">
        <w:rPr>
          <w:rFonts w:ascii="Times New Roman" w:eastAsia="Verdana" w:hAnsi="Times New Roman" w:cs="Times New Roman"/>
          <w:b/>
          <w:bCs/>
          <w:spacing w:val="-1"/>
          <w:kern w:val="0"/>
          <w:lang w:val="en-US" w:eastAsia="en-US" w:bidi="ar-SA"/>
        </w:rPr>
        <w:t>Features</w:t>
      </w:r>
    </w:p>
    <w:p w:rsidR="00796BE0" w:rsidRPr="00B35F01" w:rsidRDefault="00796BE0" w:rsidP="00CC63EC">
      <w:pPr>
        <w:widowControl w:val="0"/>
        <w:numPr>
          <w:ilvl w:val="0"/>
          <w:numId w:val="25"/>
        </w:numPr>
        <w:tabs>
          <w:tab w:val="left" w:pos="360"/>
        </w:tabs>
        <w:suppressAutoHyphens w:val="0"/>
        <w:autoSpaceDN/>
        <w:spacing w:before="63" w:line="360" w:lineRule="auto"/>
        <w:ind w:hanging="859"/>
        <w:jc w:val="both"/>
        <w:textAlignment w:val="auto"/>
        <w:outlineLvl w:val="1"/>
        <w:rPr>
          <w:rFonts w:ascii="Times New Roman" w:eastAsia="Verdana" w:hAnsi="Times New Roman" w:cs="Times New Roman"/>
          <w:kern w:val="0"/>
          <w:lang w:val="en-US" w:eastAsia="en-US" w:bidi="ar-SA"/>
        </w:rPr>
      </w:pPr>
      <w:r w:rsidRPr="00B35F01">
        <w:rPr>
          <w:rFonts w:ascii="Times New Roman" w:eastAsia="Verdana" w:hAnsi="Times New Roman" w:cs="Times New Roman"/>
          <w:b/>
          <w:bCs/>
          <w:spacing w:val="-1"/>
          <w:kern w:val="0"/>
          <w:lang w:val="en-US" w:eastAsia="en-US" w:bidi="ar-SA"/>
        </w:rPr>
        <w:t>Search</w:t>
      </w:r>
    </w:p>
    <w:p w:rsidR="00796BE0" w:rsidRDefault="00796BE0" w:rsidP="00CC63EC">
      <w:pPr>
        <w:widowControl w:val="0"/>
        <w:suppressAutoHyphens w:val="0"/>
        <w:autoSpaceDN/>
        <w:spacing w:before="119" w:line="360" w:lineRule="auto"/>
        <w:ind w:right="139" w:firstLine="70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spacing w:val="-1"/>
          <w:kern w:val="0"/>
          <w:lang w:val="en-US" w:eastAsia="en-US" w:bidi="ar-SA"/>
        </w:rPr>
        <w:t>Upon</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entering</w:t>
      </w:r>
      <w:r w:rsidRPr="00B35F01">
        <w:rPr>
          <w:rFonts w:ascii="Times New Roman" w:eastAsia="Verdana" w:hAnsi="Times New Roman" w:cs="Times New Roman"/>
          <w:spacing w:val="-19"/>
          <w:kern w:val="0"/>
          <w:lang w:val="en-US" w:eastAsia="en-US" w:bidi="ar-SA"/>
        </w:rPr>
        <w:t xml:space="preserve"> </w:t>
      </w:r>
      <w:r w:rsidRPr="00B35F01">
        <w:rPr>
          <w:rFonts w:ascii="Times New Roman" w:eastAsia="Verdana" w:hAnsi="Times New Roman" w:cs="Times New Roman"/>
          <w:kern w:val="0"/>
          <w:lang w:val="en-US" w:eastAsia="en-US" w:bidi="ar-SA"/>
        </w:rPr>
        <w:t>a</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keyword,</w:t>
      </w:r>
      <w:r w:rsidRPr="00B35F01">
        <w:rPr>
          <w:rFonts w:ascii="Times New Roman" w:eastAsia="Verdana" w:hAnsi="Times New Roman" w:cs="Times New Roman"/>
          <w:spacing w:val="-20"/>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system</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spacing w:val="-1"/>
          <w:kern w:val="0"/>
          <w:lang w:val="en-US" w:eastAsia="en-US" w:bidi="ar-SA"/>
        </w:rPr>
        <w:t>searches</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9"/>
          <w:kern w:val="0"/>
          <w:lang w:val="en-US" w:eastAsia="en-US" w:bidi="ar-SA"/>
        </w:rPr>
        <w:t xml:space="preserve"> </w:t>
      </w:r>
      <w:r w:rsidRPr="00B35F01">
        <w:rPr>
          <w:rFonts w:ascii="Times New Roman" w:eastAsia="Verdana" w:hAnsi="Times New Roman" w:cs="Times New Roman"/>
          <w:kern w:val="0"/>
          <w:lang w:val="en-US" w:eastAsia="en-US" w:bidi="ar-SA"/>
        </w:rPr>
        <w:t>returns</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properties</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related</w:t>
      </w:r>
      <w:r w:rsidRPr="00B35F01">
        <w:rPr>
          <w:rFonts w:ascii="Times New Roman" w:eastAsia="Verdana" w:hAnsi="Times New Roman" w:cs="Times New Roman"/>
          <w:spacing w:val="-19"/>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kern w:val="0"/>
          <w:lang w:val="en-US" w:eastAsia="en-US" w:bidi="ar-SA"/>
        </w:rPr>
        <w:t>keyword.</w:t>
      </w:r>
      <w:r w:rsidRPr="00B35F01">
        <w:rPr>
          <w:rFonts w:ascii="Times New Roman" w:eastAsia="Verdana" w:hAnsi="Times New Roman" w:cs="Times New Roman"/>
          <w:spacing w:val="32"/>
          <w:w w:val="99"/>
          <w:kern w:val="0"/>
          <w:lang w:val="en-US" w:eastAsia="en-US" w:bidi="ar-SA"/>
        </w:rPr>
        <w:t xml:space="preserve"> </w:t>
      </w:r>
      <w:r w:rsidRPr="00B35F01">
        <w:rPr>
          <w:rFonts w:ascii="Times New Roman" w:eastAsia="Verdana" w:hAnsi="Times New Roman" w:cs="Times New Roman"/>
          <w:kern w:val="0"/>
          <w:lang w:val="en-US" w:eastAsia="en-US" w:bidi="ar-SA"/>
        </w:rPr>
        <w:t>This</w:t>
      </w:r>
      <w:r w:rsidRPr="00B35F01">
        <w:rPr>
          <w:rFonts w:ascii="Times New Roman" w:eastAsia="Verdana" w:hAnsi="Times New Roman" w:cs="Times New Roman"/>
          <w:spacing w:val="24"/>
          <w:kern w:val="0"/>
          <w:lang w:val="en-US" w:eastAsia="en-US" w:bidi="ar-SA"/>
        </w:rPr>
        <w:t xml:space="preserve"> </w:t>
      </w:r>
      <w:r w:rsidRPr="00B35F01">
        <w:rPr>
          <w:rFonts w:ascii="Times New Roman" w:eastAsia="Verdana" w:hAnsi="Times New Roman" w:cs="Times New Roman"/>
          <w:kern w:val="0"/>
          <w:lang w:val="en-US" w:eastAsia="en-US" w:bidi="ar-SA"/>
        </w:rPr>
        <w:t>function</w:t>
      </w:r>
      <w:r w:rsidRPr="00B35F01">
        <w:rPr>
          <w:rFonts w:ascii="Times New Roman" w:eastAsia="Verdana" w:hAnsi="Times New Roman" w:cs="Times New Roman"/>
          <w:spacing w:val="27"/>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24"/>
          <w:kern w:val="0"/>
          <w:lang w:val="en-US" w:eastAsia="en-US" w:bidi="ar-SA"/>
        </w:rPr>
        <w:t xml:space="preserve"> </w:t>
      </w:r>
      <w:r w:rsidRPr="00B35F01">
        <w:rPr>
          <w:rFonts w:ascii="Times New Roman" w:eastAsia="Verdana" w:hAnsi="Times New Roman" w:cs="Times New Roman"/>
          <w:spacing w:val="-1"/>
          <w:kern w:val="0"/>
          <w:lang w:val="en-US" w:eastAsia="en-US" w:bidi="ar-SA"/>
        </w:rPr>
        <w:t>restricted</w:t>
      </w:r>
      <w:r w:rsidRPr="00B35F01">
        <w:rPr>
          <w:rFonts w:ascii="Times New Roman" w:eastAsia="Verdana" w:hAnsi="Times New Roman" w:cs="Times New Roman"/>
          <w:spacing w:val="26"/>
          <w:kern w:val="0"/>
          <w:lang w:val="en-US" w:eastAsia="en-US" w:bidi="ar-SA"/>
        </w:rPr>
        <w:t xml:space="preserve"> </w:t>
      </w:r>
      <w:r w:rsidRPr="00B35F01">
        <w:rPr>
          <w:rFonts w:ascii="Times New Roman" w:eastAsia="Verdana" w:hAnsi="Times New Roman" w:cs="Times New Roman"/>
          <w:spacing w:val="1"/>
          <w:kern w:val="0"/>
          <w:lang w:val="en-US" w:eastAsia="en-US" w:bidi="ar-SA"/>
        </w:rPr>
        <w:t>to</w:t>
      </w:r>
      <w:r w:rsidRPr="00B35F01">
        <w:rPr>
          <w:rFonts w:ascii="Times New Roman" w:eastAsia="Verdana" w:hAnsi="Times New Roman" w:cs="Times New Roman"/>
          <w:spacing w:val="24"/>
          <w:kern w:val="0"/>
          <w:lang w:val="en-US" w:eastAsia="en-US" w:bidi="ar-SA"/>
        </w:rPr>
        <w:t xml:space="preserve"> </w:t>
      </w:r>
      <w:r w:rsidRPr="00B35F01">
        <w:rPr>
          <w:rFonts w:ascii="Times New Roman" w:eastAsia="Verdana" w:hAnsi="Times New Roman" w:cs="Times New Roman"/>
          <w:kern w:val="0"/>
          <w:lang w:val="en-US" w:eastAsia="en-US" w:bidi="ar-SA"/>
        </w:rPr>
        <w:t>administrator</w:t>
      </w:r>
      <w:r w:rsidRPr="00B35F01">
        <w:rPr>
          <w:rFonts w:ascii="Times New Roman" w:eastAsia="Verdana" w:hAnsi="Times New Roman" w:cs="Times New Roman"/>
          <w:spacing w:val="27"/>
          <w:kern w:val="0"/>
          <w:lang w:val="en-US" w:eastAsia="en-US" w:bidi="ar-SA"/>
        </w:rPr>
        <w:t xml:space="preserve"> </w:t>
      </w:r>
      <w:r w:rsidRPr="00B35F01">
        <w:rPr>
          <w:rFonts w:ascii="Times New Roman" w:eastAsia="Verdana" w:hAnsi="Times New Roman" w:cs="Times New Roman"/>
          <w:kern w:val="0"/>
          <w:lang w:val="en-US" w:eastAsia="en-US" w:bidi="ar-SA"/>
        </w:rPr>
        <w:t>or</w:t>
      </w:r>
      <w:r w:rsidRPr="00B35F01">
        <w:rPr>
          <w:rFonts w:ascii="Times New Roman" w:eastAsia="Verdana" w:hAnsi="Times New Roman" w:cs="Times New Roman"/>
          <w:spacing w:val="24"/>
          <w:kern w:val="0"/>
          <w:lang w:val="en-US" w:eastAsia="en-US" w:bidi="ar-SA"/>
        </w:rPr>
        <w:t xml:space="preserve"> </w:t>
      </w:r>
      <w:r w:rsidRPr="00B35F01">
        <w:rPr>
          <w:rFonts w:ascii="Times New Roman" w:eastAsia="Verdana" w:hAnsi="Times New Roman" w:cs="Times New Roman"/>
          <w:kern w:val="0"/>
          <w:lang w:val="en-US" w:eastAsia="en-US" w:bidi="ar-SA"/>
        </w:rPr>
        <w:t>higher-level</w:t>
      </w:r>
      <w:r w:rsidRPr="00B35F01">
        <w:rPr>
          <w:rFonts w:ascii="Times New Roman" w:eastAsia="Verdana" w:hAnsi="Times New Roman" w:cs="Times New Roman"/>
          <w:spacing w:val="29"/>
          <w:kern w:val="0"/>
          <w:lang w:val="en-US" w:eastAsia="en-US" w:bidi="ar-SA"/>
        </w:rPr>
        <w:t xml:space="preserve"> </w:t>
      </w:r>
      <w:r w:rsidRPr="00B35F01">
        <w:rPr>
          <w:rFonts w:ascii="Times New Roman" w:eastAsia="Verdana" w:hAnsi="Times New Roman" w:cs="Times New Roman"/>
          <w:kern w:val="0"/>
          <w:lang w:val="en-US" w:eastAsia="en-US" w:bidi="ar-SA"/>
        </w:rPr>
        <w:t>users.</w:t>
      </w:r>
      <w:r w:rsidRPr="00B35F01">
        <w:rPr>
          <w:rFonts w:ascii="Times New Roman" w:eastAsia="Verdana" w:hAnsi="Times New Roman" w:cs="Times New Roman"/>
          <w:spacing w:val="24"/>
          <w:kern w:val="0"/>
          <w:lang w:val="en-US" w:eastAsia="en-US" w:bidi="ar-SA"/>
        </w:rPr>
        <w:t xml:space="preserve"> </w:t>
      </w:r>
      <w:r w:rsidRPr="00B35F01">
        <w:rPr>
          <w:rFonts w:ascii="Times New Roman" w:eastAsia="Verdana" w:hAnsi="Times New Roman" w:cs="Times New Roman"/>
          <w:spacing w:val="1"/>
          <w:kern w:val="0"/>
          <w:lang w:val="en-US" w:eastAsia="en-US" w:bidi="ar-SA"/>
        </w:rPr>
        <w:t>Using</w:t>
      </w:r>
      <w:r w:rsidRPr="00B35F01">
        <w:rPr>
          <w:rFonts w:ascii="Times New Roman" w:eastAsia="Verdana" w:hAnsi="Times New Roman" w:cs="Times New Roman"/>
          <w:spacing w:val="26"/>
          <w:kern w:val="0"/>
          <w:lang w:val="en-US" w:eastAsia="en-US" w:bidi="ar-SA"/>
        </w:rPr>
        <w:t xml:space="preserve"> </w:t>
      </w:r>
      <w:r w:rsidRPr="00B35F01">
        <w:rPr>
          <w:rFonts w:ascii="Times New Roman" w:eastAsia="Verdana" w:hAnsi="Times New Roman" w:cs="Times New Roman"/>
          <w:kern w:val="0"/>
          <w:lang w:val="en-US" w:eastAsia="en-US" w:bidi="ar-SA"/>
        </w:rPr>
        <w:t>this</w:t>
      </w:r>
      <w:r w:rsidRPr="00B35F01">
        <w:rPr>
          <w:rFonts w:ascii="Times New Roman" w:eastAsia="Verdana" w:hAnsi="Times New Roman" w:cs="Times New Roman"/>
          <w:spacing w:val="25"/>
          <w:kern w:val="0"/>
          <w:lang w:val="en-US" w:eastAsia="en-US" w:bidi="ar-SA"/>
        </w:rPr>
        <w:t xml:space="preserve"> </w:t>
      </w:r>
      <w:r w:rsidRPr="00B35F01">
        <w:rPr>
          <w:rFonts w:ascii="Times New Roman" w:eastAsia="Verdana" w:hAnsi="Times New Roman" w:cs="Times New Roman"/>
          <w:kern w:val="0"/>
          <w:lang w:val="en-US" w:eastAsia="en-US" w:bidi="ar-SA"/>
        </w:rPr>
        <w:t>option</w:t>
      </w:r>
      <w:r w:rsidRPr="00B35F01">
        <w:rPr>
          <w:rFonts w:ascii="Times New Roman" w:eastAsia="Verdana" w:hAnsi="Times New Roman" w:cs="Times New Roman"/>
          <w:spacing w:val="48"/>
          <w:w w:val="99"/>
          <w:kern w:val="0"/>
          <w:lang w:val="en-US" w:eastAsia="en-US" w:bidi="ar-SA"/>
        </w:rPr>
        <w:t xml:space="preserve"> </w:t>
      </w:r>
      <w:r w:rsidRPr="00B35F01">
        <w:rPr>
          <w:rFonts w:ascii="Times New Roman" w:eastAsia="Verdana" w:hAnsi="Times New Roman" w:cs="Times New Roman"/>
          <w:spacing w:val="-1"/>
          <w:kern w:val="0"/>
          <w:lang w:val="en-US" w:eastAsia="en-US" w:bidi="ar-SA"/>
        </w:rPr>
        <w:t>buildings/roads</w:t>
      </w:r>
      <w:r w:rsidRPr="00B35F01">
        <w:rPr>
          <w:rFonts w:ascii="Times New Roman" w:eastAsia="Verdana" w:hAnsi="Times New Roman" w:cs="Times New Roman"/>
          <w:spacing w:val="37"/>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37"/>
          <w:kern w:val="0"/>
          <w:lang w:val="en-US" w:eastAsia="en-US" w:bidi="ar-SA"/>
        </w:rPr>
        <w:t xml:space="preserve"> </w:t>
      </w:r>
      <w:r w:rsidRPr="00B35F01">
        <w:rPr>
          <w:rFonts w:ascii="Times New Roman" w:eastAsia="Verdana" w:hAnsi="Times New Roman" w:cs="Times New Roman"/>
          <w:spacing w:val="1"/>
          <w:kern w:val="0"/>
          <w:lang w:val="en-US" w:eastAsia="en-US" w:bidi="ar-SA"/>
        </w:rPr>
        <w:t>be</w:t>
      </w:r>
      <w:r w:rsidRPr="00B35F01">
        <w:rPr>
          <w:rFonts w:ascii="Times New Roman" w:eastAsia="Verdana" w:hAnsi="Times New Roman" w:cs="Times New Roman"/>
          <w:spacing w:val="37"/>
          <w:kern w:val="0"/>
          <w:lang w:val="en-US" w:eastAsia="en-US" w:bidi="ar-SA"/>
        </w:rPr>
        <w:t xml:space="preserve"> </w:t>
      </w:r>
      <w:r w:rsidRPr="00B35F01">
        <w:rPr>
          <w:rFonts w:ascii="Times New Roman" w:eastAsia="Verdana" w:hAnsi="Times New Roman" w:cs="Times New Roman"/>
          <w:spacing w:val="-1"/>
          <w:kern w:val="0"/>
          <w:lang w:val="en-US" w:eastAsia="en-US" w:bidi="ar-SA"/>
        </w:rPr>
        <w:t>searched</w:t>
      </w:r>
      <w:r w:rsidRPr="00B35F01">
        <w:rPr>
          <w:rFonts w:ascii="Times New Roman" w:eastAsia="Verdana" w:hAnsi="Times New Roman" w:cs="Times New Roman"/>
          <w:spacing w:val="40"/>
          <w:kern w:val="0"/>
          <w:lang w:val="en-US" w:eastAsia="en-US" w:bidi="ar-SA"/>
        </w:rPr>
        <w:t xml:space="preserve"> </w:t>
      </w:r>
      <w:r w:rsidRPr="00B35F01">
        <w:rPr>
          <w:rFonts w:ascii="Times New Roman" w:eastAsia="Verdana" w:hAnsi="Times New Roman" w:cs="Times New Roman"/>
          <w:kern w:val="0"/>
          <w:lang w:val="en-US" w:eastAsia="en-US" w:bidi="ar-SA"/>
        </w:rPr>
        <w:t>using</w:t>
      </w:r>
      <w:r w:rsidRPr="00B35F01">
        <w:rPr>
          <w:rFonts w:ascii="Times New Roman" w:eastAsia="Verdana" w:hAnsi="Times New Roman" w:cs="Times New Roman"/>
          <w:spacing w:val="36"/>
          <w:kern w:val="0"/>
          <w:lang w:val="en-US" w:eastAsia="en-US" w:bidi="ar-SA"/>
        </w:rPr>
        <w:t xml:space="preserve"> </w:t>
      </w:r>
      <w:r w:rsidRPr="00B35F01">
        <w:rPr>
          <w:rFonts w:ascii="Times New Roman" w:eastAsia="Verdana" w:hAnsi="Times New Roman" w:cs="Times New Roman"/>
          <w:kern w:val="0"/>
          <w:lang w:val="en-US" w:eastAsia="en-US" w:bidi="ar-SA"/>
        </w:rPr>
        <w:t>Building</w:t>
      </w:r>
      <w:r w:rsidRPr="00B35F01">
        <w:rPr>
          <w:rFonts w:ascii="Times New Roman" w:eastAsia="Verdana" w:hAnsi="Times New Roman" w:cs="Times New Roman"/>
          <w:spacing w:val="36"/>
          <w:kern w:val="0"/>
          <w:lang w:val="en-US" w:eastAsia="en-US" w:bidi="ar-SA"/>
        </w:rPr>
        <w:t xml:space="preserve"> </w:t>
      </w:r>
      <w:r w:rsidRPr="00B35F01">
        <w:rPr>
          <w:rFonts w:ascii="Times New Roman" w:eastAsia="Verdana" w:hAnsi="Times New Roman" w:cs="Times New Roman"/>
          <w:kern w:val="0"/>
          <w:lang w:val="en-US" w:eastAsia="en-US" w:bidi="ar-SA"/>
        </w:rPr>
        <w:t>Name.</w:t>
      </w:r>
      <w:r w:rsidRPr="00B35F01">
        <w:rPr>
          <w:rFonts w:ascii="Times New Roman" w:eastAsia="Verdana" w:hAnsi="Times New Roman" w:cs="Times New Roman"/>
          <w:spacing w:val="38"/>
          <w:kern w:val="0"/>
          <w:lang w:val="en-US" w:eastAsia="en-US" w:bidi="ar-SA"/>
        </w:rPr>
        <w:t xml:space="preserve"> </w:t>
      </w:r>
      <w:r w:rsidRPr="00B35F01">
        <w:rPr>
          <w:rFonts w:ascii="Times New Roman" w:eastAsia="Verdana" w:hAnsi="Times New Roman" w:cs="Times New Roman"/>
          <w:kern w:val="0"/>
          <w:lang w:val="en-US" w:eastAsia="en-US" w:bidi="ar-SA"/>
        </w:rPr>
        <w:t>Building</w:t>
      </w:r>
      <w:r w:rsidRPr="00B35F01">
        <w:rPr>
          <w:rFonts w:ascii="Times New Roman" w:eastAsia="Verdana" w:hAnsi="Times New Roman" w:cs="Times New Roman"/>
          <w:spacing w:val="36"/>
          <w:kern w:val="0"/>
          <w:lang w:val="en-US" w:eastAsia="en-US" w:bidi="ar-SA"/>
        </w:rPr>
        <w:t xml:space="preserve"> </w:t>
      </w:r>
      <w:r w:rsidRPr="00B35F01">
        <w:rPr>
          <w:rFonts w:ascii="Times New Roman" w:eastAsia="Verdana" w:hAnsi="Times New Roman" w:cs="Times New Roman"/>
          <w:spacing w:val="-1"/>
          <w:kern w:val="0"/>
          <w:lang w:val="en-US" w:eastAsia="en-US" w:bidi="ar-SA"/>
        </w:rPr>
        <w:t>ID,</w:t>
      </w:r>
      <w:r w:rsidRPr="00B35F01">
        <w:rPr>
          <w:rFonts w:ascii="Times New Roman" w:eastAsia="Verdana" w:hAnsi="Times New Roman" w:cs="Times New Roman"/>
          <w:spacing w:val="37"/>
          <w:kern w:val="0"/>
          <w:lang w:val="en-US" w:eastAsia="en-US" w:bidi="ar-SA"/>
        </w:rPr>
        <w:t xml:space="preserve"> </w:t>
      </w:r>
      <w:r w:rsidRPr="00B35F01">
        <w:rPr>
          <w:rFonts w:ascii="Times New Roman" w:eastAsia="Verdana" w:hAnsi="Times New Roman" w:cs="Times New Roman"/>
          <w:spacing w:val="-1"/>
          <w:kern w:val="0"/>
          <w:lang w:val="en-US" w:eastAsia="en-US" w:bidi="ar-SA"/>
        </w:rPr>
        <w:t>Road</w:t>
      </w:r>
      <w:r w:rsidRPr="00B35F01">
        <w:rPr>
          <w:rFonts w:ascii="Times New Roman" w:eastAsia="Verdana" w:hAnsi="Times New Roman" w:cs="Times New Roman"/>
          <w:spacing w:val="40"/>
          <w:kern w:val="0"/>
          <w:lang w:val="en-US" w:eastAsia="en-US" w:bidi="ar-SA"/>
        </w:rPr>
        <w:t xml:space="preserve"> </w:t>
      </w:r>
      <w:r w:rsidRPr="00B35F01">
        <w:rPr>
          <w:rFonts w:ascii="Times New Roman" w:eastAsia="Verdana" w:hAnsi="Times New Roman" w:cs="Times New Roman"/>
          <w:kern w:val="0"/>
          <w:lang w:val="en-US" w:eastAsia="en-US" w:bidi="ar-SA"/>
        </w:rPr>
        <w:t>Name</w:t>
      </w:r>
      <w:r w:rsidRPr="00B35F01">
        <w:rPr>
          <w:rFonts w:ascii="Times New Roman" w:eastAsia="Verdana" w:hAnsi="Times New Roman" w:cs="Times New Roman"/>
          <w:spacing w:val="39"/>
          <w:kern w:val="0"/>
          <w:lang w:val="en-US" w:eastAsia="en-US" w:bidi="ar-SA"/>
        </w:rPr>
        <w:t xml:space="preserve"> </w:t>
      </w:r>
      <w:r w:rsidRPr="00B35F01">
        <w:rPr>
          <w:rFonts w:ascii="Times New Roman" w:eastAsia="Verdana" w:hAnsi="Times New Roman" w:cs="Times New Roman"/>
          <w:spacing w:val="-1"/>
          <w:kern w:val="0"/>
          <w:lang w:val="en-US" w:eastAsia="en-US" w:bidi="ar-SA"/>
        </w:rPr>
        <w:t>etc.</w:t>
      </w:r>
      <w:r w:rsidRPr="00B35F01">
        <w:rPr>
          <w:rFonts w:ascii="Times New Roman" w:eastAsia="Verdana" w:hAnsi="Times New Roman" w:cs="Times New Roman"/>
          <w:spacing w:val="3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86"/>
          <w:w w:val="99"/>
          <w:kern w:val="0"/>
          <w:lang w:val="en-US" w:eastAsia="en-US" w:bidi="ar-SA"/>
        </w:rPr>
        <w:t xml:space="preserve"> </w:t>
      </w:r>
      <w:r w:rsidRPr="00B35F01">
        <w:rPr>
          <w:rFonts w:ascii="Times New Roman" w:eastAsia="Verdana" w:hAnsi="Times New Roman" w:cs="Times New Roman"/>
          <w:kern w:val="0"/>
          <w:lang w:val="en-US" w:eastAsia="en-US" w:bidi="ar-SA"/>
        </w:rPr>
        <w:t>building/road</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that</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searched</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thus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will</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shown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as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highlighted.</w:t>
      </w:r>
    </w:p>
    <w:p w:rsidR="00CC63EC" w:rsidRDefault="00CC63EC" w:rsidP="00CC63EC">
      <w:pPr>
        <w:widowControl w:val="0"/>
        <w:suppressAutoHyphens w:val="0"/>
        <w:autoSpaceDN/>
        <w:spacing w:before="119" w:line="360" w:lineRule="auto"/>
        <w:ind w:right="139" w:firstLine="709"/>
        <w:jc w:val="both"/>
        <w:textAlignment w:val="auto"/>
        <w:rPr>
          <w:rFonts w:ascii="Times New Roman" w:eastAsia="Verdana" w:hAnsi="Times New Roman" w:cs="Times New Roman"/>
          <w:kern w:val="0"/>
          <w:lang w:val="en-US" w:eastAsia="en-US" w:bidi="ar-SA"/>
        </w:rPr>
      </w:pPr>
    </w:p>
    <w:p w:rsidR="00CC63EC" w:rsidRPr="00B35F01" w:rsidRDefault="00CC63EC" w:rsidP="00CC63EC">
      <w:pPr>
        <w:widowControl w:val="0"/>
        <w:suppressAutoHyphens w:val="0"/>
        <w:autoSpaceDN/>
        <w:spacing w:before="119" w:line="360" w:lineRule="auto"/>
        <w:ind w:right="139" w:firstLine="709"/>
        <w:jc w:val="both"/>
        <w:textAlignment w:val="auto"/>
        <w:rPr>
          <w:rFonts w:ascii="Times New Roman" w:eastAsia="Verdana" w:hAnsi="Times New Roman" w:cs="Times New Roman"/>
          <w:kern w:val="0"/>
          <w:lang w:val="en-US" w:eastAsia="en-US" w:bidi="ar-SA"/>
        </w:rPr>
      </w:pPr>
    </w:p>
    <w:p w:rsidR="00796BE0" w:rsidRPr="00B35F01" w:rsidRDefault="00796BE0" w:rsidP="00CC63EC">
      <w:pPr>
        <w:widowControl w:val="0"/>
        <w:numPr>
          <w:ilvl w:val="0"/>
          <w:numId w:val="25"/>
        </w:numPr>
        <w:tabs>
          <w:tab w:val="left" w:pos="360"/>
        </w:tabs>
        <w:suppressAutoHyphens w:val="0"/>
        <w:autoSpaceDN/>
        <w:spacing w:before="161" w:line="360" w:lineRule="auto"/>
        <w:ind w:hanging="859"/>
        <w:jc w:val="both"/>
        <w:textAlignment w:val="auto"/>
        <w:outlineLvl w:val="1"/>
        <w:rPr>
          <w:rFonts w:ascii="Times New Roman" w:eastAsia="Verdana" w:hAnsi="Times New Roman" w:cs="Times New Roman"/>
          <w:kern w:val="0"/>
          <w:lang w:val="en-US" w:eastAsia="en-US" w:bidi="ar-SA"/>
        </w:rPr>
      </w:pPr>
      <w:r w:rsidRPr="00B35F01">
        <w:rPr>
          <w:rFonts w:ascii="Times New Roman" w:eastAsia="Verdana" w:hAnsi="Times New Roman" w:cs="Times New Roman"/>
          <w:b/>
          <w:bCs/>
          <w:spacing w:val="-1"/>
          <w:kern w:val="0"/>
          <w:lang w:val="en-US" w:eastAsia="en-US" w:bidi="ar-SA"/>
        </w:rPr>
        <w:lastRenderedPageBreak/>
        <w:t>Query</w:t>
      </w:r>
      <w:r w:rsidRPr="00B35F01">
        <w:rPr>
          <w:rFonts w:ascii="Times New Roman" w:eastAsia="Verdana" w:hAnsi="Times New Roman" w:cs="Times New Roman"/>
          <w:b/>
          <w:bCs/>
          <w:spacing w:val="-14"/>
          <w:kern w:val="0"/>
          <w:lang w:val="en-US" w:eastAsia="en-US" w:bidi="ar-SA"/>
        </w:rPr>
        <w:t xml:space="preserve"> </w:t>
      </w:r>
      <w:r w:rsidRPr="00B35F01">
        <w:rPr>
          <w:rFonts w:ascii="Times New Roman" w:eastAsia="Verdana" w:hAnsi="Times New Roman" w:cs="Times New Roman"/>
          <w:b/>
          <w:bCs/>
          <w:kern w:val="0"/>
          <w:lang w:val="en-US" w:eastAsia="en-US" w:bidi="ar-SA"/>
        </w:rPr>
        <w:t>Builder</w:t>
      </w:r>
    </w:p>
    <w:p w:rsidR="00796BE0" w:rsidRPr="00B35F01" w:rsidRDefault="00796BE0" w:rsidP="00CC63EC">
      <w:pPr>
        <w:widowControl w:val="0"/>
        <w:suppressAutoHyphens w:val="0"/>
        <w:autoSpaceDN/>
        <w:spacing w:before="121" w:line="360" w:lineRule="auto"/>
        <w:ind w:right="139" w:firstLine="49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User</w:t>
      </w:r>
      <w:r w:rsidRPr="00B35F01">
        <w:rPr>
          <w:rFonts w:ascii="Times New Roman" w:eastAsia="Verdana" w:hAnsi="Times New Roman" w:cs="Times New Roman"/>
          <w:spacing w:val="-18"/>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13"/>
          <w:kern w:val="0"/>
          <w:lang w:val="en-US" w:eastAsia="en-US" w:bidi="ar-SA"/>
        </w:rPr>
        <w:t xml:space="preserve"> </w:t>
      </w:r>
      <w:r w:rsidRPr="00B35F01">
        <w:rPr>
          <w:rFonts w:ascii="Times New Roman" w:eastAsia="Verdana" w:hAnsi="Times New Roman" w:cs="Times New Roman"/>
          <w:spacing w:val="-1"/>
          <w:kern w:val="0"/>
          <w:lang w:val="en-US" w:eastAsia="en-US" w:bidi="ar-SA"/>
        </w:rPr>
        <w:t>create</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customized</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queries</w:t>
      </w:r>
      <w:r w:rsidRPr="00B35F01">
        <w:rPr>
          <w:rFonts w:ascii="Times New Roman" w:eastAsia="Verdana" w:hAnsi="Times New Roman" w:cs="Times New Roman"/>
          <w:spacing w:val="-15"/>
          <w:kern w:val="0"/>
          <w:lang w:val="en-US" w:eastAsia="en-US" w:bidi="ar-SA"/>
        </w:rPr>
        <w:t xml:space="preserve"> </w:t>
      </w:r>
      <w:r w:rsidRPr="00B35F01">
        <w:rPr>
          <w:rFonts w:ascii="Times New Roman" w:eastAsia="Verdana" w:hAnsi="Times New Roman" w:cs="Times New Roman"/>
          <w:spacing w:val="-1"/>
          <w:kern w:val="0"/>
          <w:lang w:val="en-US" w:eastAsia="en-US" w:bidi="ar-SA"/>
        </w:rPr>
        <w:t>based</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spacing w:val="-1"/>
          <w:kern w:val="0"/>
          <w:lang w:val="en-US" w:eastAsia="en-US" w:bidi="ar-SA"/>
        </w:rPr>
        <w:t>on</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kern w:val="0"/>
          <w:lang w:val="en-US" w:eastAsia="en-US" w:bidi="ar-SA"/>
        </w:rPr>
        <w:t>attribute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values</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16"/>
          <w:kern w:val="0"/>
          <w:lang w:val="en-US" w:eastAsia="en-US" w:bidi="ar-SA"/>
        </w:rPr>
        <w:t xml:space="preserve"> </w:t>
      </w:r>
      <w:r w:rsidRPr="00B35F01">
        <w:rPr>
          <w:rFonts w:ascii="Times New Roman" w:eastAsia="Verdana" w:hAnsi="Times New Roman" w:cs="Times New Roman"/>
          <w:spacing w:val="-1"/>
          <w:kern w:val="0"/>
          <w:lang w:val="en-US" w:eastAsia="en-US" w:bidi="ar-SA"/>
        </w:rPr>
        <w:t>predicate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logic.</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7"/>
          <w:kern w:val="0"/>
          <w:lang w:val="en-US" w:eastAsia="en-US" w:bidi="ar-SA"/>
        </w:rPr>
        <w:t xml:space="preserve"> </w:t>
      </w:r>
      <w:r w:rsidRPr="00B35F01">
        <w:rPr>
          <w:rFonts w:ascii="Times New Roman" w:eastAsia="Verdana" w:hAnsi="Times New Roman" w:cs="Times New Roman"/>
          <w:kern w:val="0"/>
          <w:lang w:val="en-US" w:eastAsia="en-US" w:bidi="ar-SA"/>
        </w:rPr>
        <w:t>system</w:t>
      </w:r>
      <w:r w:rsidRPr="00B35F01">
        <w:rPr>
          <w:rFonts w:ascii="Times New Roman" w:eastAsia="Verdana" w:hAnsi="Times New Roman" w:cs="Times New Roman"/>
          <w:spacing w:val="80"/>
          <w:w w:val="99"/>
          <w:kern w:val="0"/>
          <w:lang w:val="en-US" w:eastAsia="en-US" w:bidi="ar-SA"/>
        </w:rPr>
        <w:t xml:space="preserve"> </w:t>
      </w:r>
      <w:r w:rsidRPr="00B35F01">
        <w:rPr>
          <w:rFonts w:ascii="Times New Roman" w:eastAsia="Verdana" w:hAnsi="Times New Roman" w:cs="Times New Roman"/>
          <w:spacing w:val="-1"/>
          <w:kern w:val="0"/>
          <w:lang w:val="en-US" w:eastAsia="en-US" w:bidi="ar-SA"/>
        </w:rPr>
        <w:t>provides</w:t>
      </w:r>
      <w:r w:rsidRPr="00B35F01">
        <w:rPr>
          <w:rFonts w:ascii="Times New Roman" w:eastAsia="Verdana" w:hAnsi="Times New Roman" w:cs="Times New Roman"/>
          <w:spacing w:val="53"/>
          <w:kern w:val="0"/>
          <w:lang w:val="en-US" w:eastAsia="en-US" w:bidi="ar-SA"/>
        </w:rPr>
        <w:t xml:space="preserve"> </w:t>
      </w:r>
      <w:r w:rsidRPr="00B35F01">
        <w:rPr>
          <w:rFonts w:ascii="Times New Roman" w:eastAsia="Verdana" w:hAnsi="Times New Roman" w:cs="Times New Roman"/>
          <w:kern w:val="0"/>
          <w:lang w:val="en-US" w:eastAsia="en-US" w:bidi="ar-SA"/>
        </w:rPr>
        <w:t>an</w:t>
      </w:r>
      <w:r w:rsidRPr="00B35F01">
        <w:rPr>
          <w:rFonts w:ascii="Times New Roman" w:eastAsia="Verdana" w:hAnsi="Times New Roman" w:cs="Times New Roman"/>
          <w:spacing w:val="56"/>
          <w:kern w:val="0"/>
          <w:lang w:val="en-US" w:eastAsia="en-US" w:bidi="ar-SA"/>
        </w:rPr>
        <w:t xml:space="preserve"> </w:t>
      </w:r>
      <w:r w:rsidRPr="00B35F01">
        <w:rPr>
          <w:rFonts w:ascii="Times New Roman" w:eastAsia="Verdana" w:hAnsi="Times New Roman" w:cs="Times New Roman"/>
          <w:kern w:val="0"/>
          <w:lang w:val="en-US" w:eastAsia="en-US" w:bidi="ar-SA"/>
        </w:rPr>
        <w:t>interface</w:t>
      </w:r>
      <w:r w:rsidRPr="00B35F01">
        <w:rPr>
          <w:rFonts w:ascii="Times New Roman" w:eastAsia="Verdana" w:hAnsi="Times New Roman" w:cs="Times New Roman"/>
          <w:spacing w:val="53"/>
          <w:kern w:val="0"/>
          <w:lang w:val="en-US" w:eastAsia="en-US" w:bidi="ar-SA"/>
        </w:rPr>
        <w:t xml:space="preserve"> </w:t>
      </w:r>
      <w:r w:rsidRPr="00B35F01">
        <w:rPr>
          <w:rFonts w:ascii="Times New Roman" w:eastAsia="Verdana" w:hAnsi="Times New Roman" w:cs="Times New Roman"/>
          <w:kern w:val="0"/>
          <w:lang w:val="en-US" w:eastAsia="en-US" w:bidi="ar-SA"/>
        </w:rPr>
        <w:t>for</w:t>
      </w:r>
      <w:r w:rsidRPr="00B35F01">
        <w:rPr>
          <w:rFonts w:ascii="Times New Roman" w:eastAsia="Verdana" w:hAnsi="Times New Roman" w:cs="Times New Roman"/>
          <w:spacing w:val="52"/>
          <w:kern w:val="0"/>
          <w:lang w:val="en-US" w:eastAsia="en-US" w:bidi="ar-SA"/>
        </w:rPr>
        <w:t xml:space="preserve"> </w:t>
      </w:r>
      <w:r w:rsidRPr="00B35F01">
        <w:rPr>
          <w:rFonts w:ascii="Times New Roman" w:eastAsia="Verdana" w:hAnsi="Times New Roman" w:cs="Times New Roman"/>
          <w:spacing w:val="1"/>
          <w:kern w:val="0"/>
          <w:lang w:val="en-US" w:eastAsia="en-US" w:bidi="ar-SA"/>
        </w:rPr>
        <w:t>this</w:t>
      </w:r>
      <w:r w:rsidRPr="00B35F01">
        <w:rPr>
          <w:rFonts w:ascii="Times New Roman" w:eastAsia="Verdana" w:hAnsi="Times New Roman" w:cs="Times New Roman"/>
          <w:spacing w:val="54"/>
          <w:kern w:val="0"/>
          <w:lang w:val="en-US" w:eastAsia="en-US" w:bidi="ar-SA"/>
        </w:rPr>
        <w:t xml:space="preserve"> </w:t>
      </w:r>
      <w:r w:rsidRPr="00B35F01">
        <w:rPr>
          <w:rFonts w:ascii="Times New Roman" w:eastAsia="Verdana" w:hAnsi="Times New Roman" w:cs="Times New Roman"/>
          <w:kern w:val="0"/>
          <w:lang w:val="en-US" w:eastAsia="en-US" w:bidi="ar-SA"/>
        </w:rPr>
        <w:t>and</w:t>
      </w:r>
      <w:r w:rsidRPr="00B35F01">
        <w:rPr>
          <w:rFonts w:ascii="Times New Roman" w:eastAsia="Verdana" w:hAnsi="Times New Roman" w:cs="Times New Roman"/>
          <w:spacing w:val="55"/>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53"/>
          <w:kern w:val="0"/>
          <w:lang w:val="en-US" w:eastAsia="en-US" w:bidi="ar-SA"/>
        </w:rPr>
        <w:t xml:space="preserve"> </w:t>
      </w:r>
      <w:r w:rsidRPr="00B35F01">
        <w:rPr>
          <w:rFonts w:ascii="Times New Roman" w:eastAsia="Verdana" w:hAnsi="Times New Roman" w:cs="Times New Roman"/>
          <w:kern w:val="0"/>
          <w:lang w:val="en-US" w:eastAsia="en-US" w:bidi="ar-SA"/>
        </w:rPr>
        <w:t>result</w:t>
      </w:r>
      <w:r w:rsidRPr="00B35F01">
        <w:rPr>
          <w:rFonts w:ascii="Times New Roman" w:eastAsia="Verdana" w:hAnsi="Times New Roman" w:cs="Times New Roman"/>
          <w:spacing w:val="54"/>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56"/>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53"/>
          <w:kern w:val="0"/>
          <w:lang w:val="en-US" w:eastAsia="en-US" w:bidi="ar-SA"/>
        </w:rPr>
        <w:t xml:space="preserve"> </w:t>
      </w:r>
      <w:r w:rsidRPr="00B35F01">
        <w:rPr>
          <w:rFonts w:ascii="Times New Roman" w:eastAsia="Verdana" w:hAnsi="Times New Roman" w:cs="Times New Roman"/>
          <w:spacing w:val="-1"/>
          <w:kern w:val="0"/>
          <w:lang w:val="en-US" w:eastAsia="en-US" w:bidi="ar-SA"/>
        </w:rPr>
        <w:t>viewed</w:t>
      </w:r>
      <w:r w:rsidRPr="00B35F01">
        <w:rPr>
          <w:rFonts w:ascii="Times New Roman" w:eastAsia="Verdana" w:hAnsi="Times New Roman" w:cs="Times New Roman"/>
          <w:spacing w:val="56"/>
          <w:kern w:val="0"/>
          <w:lang w:val="en-US" w:eastAsia="en-US" w:bidi="ar-SA"/>
        </w:rPr>
        <w:t xml:space="preserve"> </w:t>
      </w:r>
      <w:r w:rsidRPr="00B35F01">
        <w:rPr>
          <w:rFonts w:ascii="Times New Roman" w:eastAsia="Verdana" w:hAnsi="Times New Roman" w:cs="Times New Roman"/>
          <w:spacing w:val="-1"/>
          <w:kern w:val="0"/>
          <w:lang w:val="en-US" w:eastAsia="en-US" w:bidi="ar-SA"/>
        </w:rPr>
        <w:t>on</w:t>
      </w:r>
      <w:r w:rsidRPr="00B35F01">
        <w:rPr>
          <w:rFonts w:ascii="Times New Roman" w:eastAsia="Verdana" w:hAnsi="Times New Roman" w:cs="Times New Roman"/>
          <w:spacing w:val="55"/>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53"/>
          <w:kern w:val="0"/>
          <w:lang w:val="en-US" w:eastAsia="en-US" w:bidi="ar-SA"/>
        </w:rPr>
        <w:t xml:space="preserve"> </w:t>
      </w:r>
      <w:r w:rsidRPr="00B35F01">
        <w:rPr>
          <w:rFonts w:ascii="Times New Roman" w:eastAsia="Verdana" w:hAnsi="Times New Roman" w:cs="Times New Roman"/>
          <w:kern w:val="0"/>
          <w:lang w:val="en-US" w:eastAsia="en-US" w:bidi="ar-SA"/>
        </w:rPr>
        <w:t>map,</w:t>
      </w:r>
      <w:r w:rsidRPr="00B35F01">
        <w:rPr>
          <w:rFonts w:ascii="Times New Roman" w:eastAsia="Verdana" w:hAnsi="Times New Roman" w:cs="Times New Roman"/>
          <w:spacing w:val="53"/>
          <w:kern w:val="0"/>
          <w:lang w:val="en-US" w:eastAsia="en-US" w:bidi="ar-SA"/>
        </w:rPr>
        <w:t xml:space="preserve"> </w:t>
      </w:r>
      <w:r w:rsidRPr="00B35F01">
        <w:rPr>
          <w:rFonts w:ascii="Times New Roman" w:eastAsia="Verdana" w:hAnsi="Times New Roman" w:cs="Times New Roman"/>
          <w:spacing w:val="-1"/>
          <w:kern w:val="0"/>
          <w:lang w:val="en-US" w:eastAsia="en-US" w:bidi="ar-SA"/>
        </w:rPr>
        <w:t>restricted</w:t>
      </w:r>
      <w:r w:rsidRPr="00B35F01">
        <w:rPr>
          <w:rFonts w:ascii="Times New Roman" w:eastAsia="Verdana" w:hAnsi="Times New Roman" w:cs="Times New Roman"/>
          <w:spacing w:val="55"/>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52"/>
          <w:w w:val="99"/>
          <w:kern w:val="0"/>
          <w:lang w:val="en-US" w:eastAsia="en-US" w:bidi="ar-SA"/>
        </w:rPr>
        <w:t xml:space="preserve"> </w:t>
      </w:r>
      <w:r w:rsidRPr="00B35F01">
        <w:rPr>
          <w:rFonts w:ascii="Times New Roman" w:eastAsia="Verdana" w:hAnsi="Times New Roman" w:cs="Times New Roman"/>
          <w:kern w:val="0"/>
          <w:lang w:val="en-US" w:eastAsia="en-US" w:bidi="ar-SA"/>
        </w:rPr>
        <w:t>administrator</w:t>
      </w:r>
      <w:r w:rsidRPr="00B35F01">
        <w:rPr>
          <w:rFonts w:ascii="Times New Roman" w:eastAsia="Verdana" w:hAnsi="Times New Roman" w:cs="Times New Roman"/>
          <w:spacing w:val="-21"/>
          <w:kern w:val="0"/>
          <w:lang w:val="en-US" w:eastAsia="en-US" w:bidi="ar-SA"/>
        </w:rPr>
        <w:t xml:space="preserve"> </w:t>
      </w:r>
      <w:r w:rsidRPr="00B35F01">
        <w:rPr>
          <w:rFonts w:ascii="Times New Roman" w:eastAsia="Verdana" w:hAnsi="Times New Roman" w:cs="Times New Roman"/>
          <w:kern w:val="0"/>
          <w:lang w:val="en-US" w:eastAsia="en-US" w:bidi="ar-SA"/>
        </w:rPr>
        <w:t>level.</w:t>
      </w:r>
    </w:p>
    <w:p w:rsidR="00796BE0" w:rsidRPr="00B35F01" w:rsidRDefault="00796BE0" w:rsidP="00CC63EC">
      <w:pPr>
        <w:widowControl w:val="0"/>
        <w:numPr>
          <w:ilvl w:val="0"/>
          <w:numId w:val="25"/>
        </w:numPr>
        <w:tabs>
          <w:tab w:val="left" w:pos="360"/>
        </w:tabs>
        <w:suppressAutoHyphens w:val="0"/>
        <w:autoSpaceDN/>
        <w:spacing w:before="162" w:line="360" w:lineRule="auto"/>
        <w:ind w:hanging="859"/>
        <w:jc w:val="both"/>
        <w:textAlignment w:val="auto"/>
        <w:outlineLvl w:val="1"/>
        <w:rPr>
          <w:rFonts w:ascii="Times New Roman" w:eastAsia="Verdana" w:hAnsi="Times New Roman" w:cs="Times New Roman"/>
          <w:kern w:val="0"/>
          <w:lang w:val="en-US" w:eastAsia="en-US" w:bidi="ar-SA"/>
        </w:rPr>
      </w:pPr>
      <w:r w:rsidRPr="00B35F01">
        <w:rPr>
          <w:rFonts w:ascii="Times New Roman" w:eastAsia="Verdana" w:hAnsi="Times New Roman" w:cs="Times New Roman"/>
          <w:b/>
          <w:bCs/>
          <w:spacing w:val="-1"/>
          <w:kern w:val="0"/>
          <w:lang w:val="en-US" w:eastAsia="en-US" w:bidi="ar-SA"/>
        </w:rPr>
        <w:t>Print/Export</w:t>
      </w:r>
    </w:p>
    <w:p w:rsidR="00796BE0" w:rsidRPr="00B35F01" w:rsidRDefault="00796BE0" w:rsidP="00CC63EC">
      <w:pPr>
        <w:widowControl w:val="0"/>
        <w:suppressAutoHyphens w:val="0"/>
        <w:autoSpaceDN/>
        <w:spacing w:before="121" w:line="360" w:lineRule="auto"/>
        <w:ind w:right="137" w:firstLine="49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system</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allows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users</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to</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kern w:val="0"/>
          <w:lang w:val="en-US" w:eastAsia="en-US" w:bidi="ar-SA"/>
        </w:rPr>
        <w:t>print/export</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features</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on</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map</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depending</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upon</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10"/>
          <w:kern w:val="0"/>
          <w:lang w:val="en-US" w:eastAsia="en-US" w:bidi="ar-SA"/>
        </w:rPr>
        <w:t xml:space="preserve"> </w:t>
      </w:r>
      <w:r w:rsidRPr="00B35F01">
        <w:rPr>
          <w:rFonts w:ascii="Times New Roman" w:eastAsia="Verdana" w:hAnsi="Times New Roman" w:cs="Times New Roman"/>
          <w:spacing w:val="-1"/>
          <w:kern w:val="0"/>
          <w:lang w:val="en-US" w:eastAsia="en-US" w:bidi="ar-SA"/>
        </w:rPr>
        <w:t>level</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of</w:t>
      </w:r>
      <w:r w:rsidRPr="00B35F01">
        <w:rPr>
          <w:rFonts w:ascii="Times New Roman" w:eastAsia="Verdana" w:hAnsi="Times New Roman" w:cs="Times New Roman"/>
          <w:spacing w:val="37"/>
          <w:w w:val="99"/>
          <w:kern w:val="0"/>
          <w:lang w:val="en-US" w:eastAsia="en-US" w:bidi="ar-SA"/>
        </w:rPr>
        <w:t xml:space="preserve"> </w:t>
      </w:r>
      <w:r w:rsidRPr="00B35F01">
        <w:rPr>
          <w:rFonts w:ascii="Times New Roman" w:eastAsia="Verdana" w:hAnsi="Times New Roman" w:cs="Times New Roman"/>
          <w:kern w:val="0"/>
          <w:lang w:val="en-US" w:eastAsia="en-US" w:bidi="ar-SA"/>
        </w:rPr>
        <w:t>authority.</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Once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logged</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property</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owners</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are</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able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to</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print</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area</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of</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the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map</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relating</w:t>
      </w:r>
      <w:r w:rsidRPr="00B35F01">
        <w:rPr>
          <w:rFonts w:ascii="Times New Roman" w:eastAsia="Verdana" w:hAnsi="Times New Roman" w:cs="Times New Roman"/>
          <w:spacing w:val="42"/>
          <w:w w:val="99"/>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their</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 xml:space="preserve">property. The </w:t>
      </w:r>
      <w:r w:rsidRPr="00B35F01">
        <w:rPr>
          <w:rFonts w:ascii="Times New Roman" w:eastAsia="Verdana" w:hAnsi="Times New Roman" w:cs="Times New Roman"/>
          <w:spacing w:val="1"/>
          <w:kern w:val="0"/>
          <w:lang w:val="en-US" w:eastAsia="en-US" w:bidi="ar-SA"/>
        </w:rPr>
        <w:t>admin</w:t>
      </w:r>
      <w:r w:rsidRPr="00B35F01">
        <w:rPr>
          <w:rFonts w:ascii="Times New Roman" w:eastAsia="Verdana" w:hAnsi="Times New Roman" w:cs="Times New Roman"/>
          <w:kern w:val="0"/>
          <w:lang w:val="en-US" w:eastAsia="en-US" w:bidi="ar-SA"/>
        </w:rPr>
        <w:t xml:space="preserve"> has</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rights</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 xml:space="preserve">print/export </w:t>
      </w:r>
      <w:r w:rsidRPr="00B35F01">
        <w:rPr>
          <w:rFonts w:ascii="Times New Roman" w:eastAsia="Verdana" w:hAnsi="Times New Roman" w:cs="Times New Roman"/>
          <w:kern w:val="0"/>
          <w:lang w:val="en-US" w:eastAsia="en-US" w:bidi="ar-SA"/>
        </w:rPr>
        <w:t>any</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property</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kern w:val="0"/>
          <w:lang w:val="en-US" w:eastAsia="en-US" w:bidi="ar-SA"/>
        </w:rPr>
        <w:t>that</w:t>
      </w:r>
      <w:r w:rsidRPr="00B35F01">
        <w:rPr>
          <w:rFonts w:ascii="Times New Roman" w:eastAsia="Verdana" w:hAnsi="Times New Roman" w:cs="Times New Roman"/>
          <w:spacing w:val="-1"/>
          <w:kern w:val="0"/>
          <w:lang w:val="en-US" w:eastAsia="en-US" w:bidi="ar-SA"/>
        </w:rPr>
        <w:t xml:space="preserve"> </w:t>
      </w:r>
      <w:r w:rsidRPr="00B35F01">
        <w:rPr>
          <w:rFonts w:ascii="Times New Roman" w:eastAsia="Verdana" w:hAnsi="Times New Roman" w:cs="Times New Roman"/>
          <w:spacing w:val="1"/>
          <w:kern w:val="0"/>
          <w:lang w:val="en-US" w:eastAsia="en-US" w:bidi="ar-SA"/>
        </w:rPr>
        <w:t>is</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displayed</w:t>
      </w:r>
      <w:r w:rsidRPr="00B35F01">
        <w:rPr>
          <w:rFonts w:ascii="Times New Roman" w:eastAsia="Verdana" w:hAnsi="Times New Roman" w:cs="Times New Roman"/>
          <w:spacing w:val="-1"/>
          <w:kern w:val="0"/>
          <w:lang w:val="en-US" w:eastAsia="en-US" w:bidi="ar-SA"/>
        </w:rPr>
        <w:t xml:space="preserve"> on</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64"/>
          <w:w w:val="99"/>
          <w:kern w:val="0"/>
          <w:lang w:val="en-US" w:eastAsia="en-US" w:bidi="ar-SA"/>
        </w:rPr>
        <w:t xml:space="preserve"> </w:t>
      </w:r>
      <w:r w:rsidRPr="00B35F01">
        <w:rPr>
          <w:rFonts w:ascii="Times New Roman" w:eastAsia="Verdana" w:hAnsi="Times New Roman" w:cs="Times New Roman"/>
          <w:kern w:val="0"/>
          <w:lang w:val="en-US" w:eastAsia="en-US" w:bidi="ar-SA"/>
        </w:rPr>
        <w:t>map.</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spacing w:val="-1"/>
          <w:kern w:val="0"/>
          <w:lang w:val="en-US" w:eastAsia="en-US" w:bidi="ar-SA"/>
        </w:rPr>
        <w:t>Users</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decide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on</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necessary</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details</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that</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are</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2"/>
          <w:kern w:val="0"/>
          <w:lang w:val="en-US" w:eastAsia="en-US" w:bidi="ar-SA"/>
        </w:rPr>
        <w:t xml:space="preserve"> </w:t>
      </w:r>
      <w:r w:rsidRPr="00B35F01">
        <w:rPr>
          <w:rFonts w:ascii="Times New Roman" w:eastAsia="Verdana" w:hAnsi="Times New Roman" w:cs="Times New Roman"/>
          <w:spacing w:val="1"/>
          <w:kern w:val="0"/>
          <w:lang w:val="en-US" w:eastAsia="en-US" w:bidi="ar-SA"/>
        </w:rPr>
        <w:t>be</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displayed</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spacing w:val="-1"/>
          <w:kern w:val="0"/>
          <w:lang w:val="en-US" w:eastAsia="en-US" w:bidi="ar-SA"/>
        </w:rPr>
        <w:t>on</w:t>
      </w:r>
      <w:r w:rsidRPr="00B35F01">
        <w:rPr>
          <w:rFonts w:ascii="Times New Roman" w:eastAsia="Verdana" w:hAnsi="Times New Roman" w:cs="Times New Roman"/>
          <w:spacing w:val="4"/>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copy</w:t>
      </w:r>
      <w:r w:rsidRPr="00B35F01">
        <w:rPr>
          <w:rFonts w:ascii="Times New Roman" w:eastAsia="Verdana" w:hAnsi="Times New Roman" w:cs="Times New Roman"/>
          <w:spacing w:val="3"/>
          <w:kern w:val="0"/>
          <w:lang w:val="en-US" w:eastAsia="en-US" w:bidi="ar-SA"/>
        </w:rPr>
        <w:t xml:space="preserve"> </w:t>
      </w:r>
      <w:r w:rsidRPr="00B35F01">
        <w:rPr>
          <w:rFonts w:ascii="Times New Roman" w:eastAsia="Verdana" w:hAnsi="Times New Roman" w:cs="Times New Roman"/>
          <w:kern w:val="0"/>
          <w:lang w:val="en-US" w:eastAsia="en-US" w:bidi="ar-SA"/>
        </w:rPr>
        <w:t>meant</w:t>
      </w:r>
      <w:r w:rsidRPr="00B35F01">
        <w:rPr>
          <w:rFonts w:ascii="Times New Roman" w:eastAsia="Verdana" w:hAnsi="Times New Roman" w:cs="Times New Roman"/>
          <w:spacing w:val="46"/>
          <w:w w:val="99"/>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be</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kern w:val="0"/>
          <w:lang w:val="en-US" w:eastAsia="en-US" w:bidi="ar-SA"/>
        </w:rPr>
        <w:t>printed,</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such</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as</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scale,</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legend,</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title,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description,</w:t>
      </w:r>
      <w:r w:rsidRPr="00B35F01">
        <w:rPr>
          <w:rFonts w:ascii="Times New Roman" w:eastAsia="Verdana" w:hAnsi="Times New Roman" w:cs="Times New Roman"/>
          <w:spacing w:val="-9"/>
          <w:kern w:val="0"/>
          <w:lang w:val="en-US" w:eastAsia="en-US" w:bidi="ar-SA"/>
        </w:rPr>
        <w:t xml:space="preserve"> </w:t>
      </w:r>
      <w:r w:rsidRPr="00B35F01">
        <w:rPr>
          <w:rFonts w:ascii="Times New Roman" w:eastAsia="Verdana" w:hAnsi="Times New Roman" w:cs="Times New Roman"/>
          <w:spacing w:val="-1"/>
          <w:kern w:val="0"/>
          <w:lang w:val="en-US" w:eastAsia="en-US" w:bidi="ar-SA"/>
        </w:rPr>
        <w:t>layers</w:t>
      </w:r>
      <w:r w:rsidRPr="00B35F01">
        <w:rPr>
          <w:rFonts w:ascii="Times New Roman" w:eastAsia="Verdana" w:hAnsi="Times New Roman" w:cs="Times New Roman"/>
          <w:spacing w:val="-5"/>
          <w:kern w:val="0"/>
          <w:lang w:val="en-US" w:eastAsia="en-US" w:bidi="ar-SA"/>
        </w:rPr>
        <w:t xml:space="preserve"> </w:t>
      </w:r>
      <w:r w:rsidRPr="00B35F01">
        <w:rPr>
          <w:rFonts w:ascii="Times New Roman" w:eastAsia="Verdana" w:hAnsi="Times New Roman" w:cs="Times New Roman"/>
          <w:kern w:val="0"/>
          <w:lang w:val="en-US" w:eastAsia="en-US" w:bidi="ar-SA"/>
        </w:rPr>
        <w:t>to</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be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displayed.</w:t>
      </w:r>
    </w:p>
    <w:p w:rsidR="00796BE0" w:rsidRPr="00B35F01" w:rsidRDefault="00796BE0" w:rsidP="00CC63EC">
      <w:pPr>
        <w:widowControl w:val="0"/>
        <w:numPr>
          <w:ilvl w:val="0"/>
          <w:numId w:val="25"/>
        </w:numPr>
        <w:tabs>
          <w:tab w:val="left" w:pos="360"/>
        </w:tabs>
        <w:suppressAutoHyphens w:val="0"/>
        <w:autoSpaceDN/>
        <w:spacing w:before="158" w:line="360" w:lineRule="auto"/>
        <w:ind w:hanging="859"/>
        <w:jc w:val="both"/>
        <w:textAlignment w:val="auto"/>
        <w:outlineLvl w:val="1"/>
        <w:rPr>
          <w:rFonts w:ascii="Times New Roman" w:eastAsia="Verdana" w:hAnsi="Times New Roman" w:cs="Times New Roman"/>
          <w:kern w:val="0"/>
          <w:lang w:val="en-US" w:eastAsia="en-US" w:bidi="ar-SA"/>
        </w:rPr>
      </w:pPr>
      <w:r w:rsidRPr="00B35F01">
        <w:rPr>
          <w:rFonts w:ascii="Times New Roman" w:eastAsia="Verdana" w:hAnsi="Times New Roman" w:cs="Times New Roman"/>
          <w:b/>
          <w:bCs/>
          <w:spacing w:val="-1"/>
          <w:kern w:val="0"/>
          <w:lang w:val="en-US" w:eastAsia="en-US" w:bidi="ar-SA"/>
        </w:rPr>
        <w:t>Custom</w:t>
      </w:r>
      <w:r w:rsidRPr="00B35F01">
        <w:rPr>
          <w:rFonts w:ascii="Times New Roman" w:eastAsia="Verdana" w:hAnsi="Times New Roman" w:cs="Times New Roman"/>
          <w:b/>
          <w:bCs/>
          <w:spacing w:val="-14"/>
          <w:kern w:val="0"/>
          <w:lang w:val="en-US" w:eastAsia="en-US" w:bidi="ar-SA"/>
        </w:rPr>
        <w:t xml:space="preserve"> </w:t>
      </w:r>
      <w:r w:rsidRPr="00B35F01">
        <w:rPr>
          <w:rFonts w:ascii="Times New Roman" w:eastAsia="Verdana" w:hAnsi="Times New Roman" w:cs="Times New Roman"/>
          <w:b/>
          <w:bCs/>
          <w:spacing w:val="-1"/>
          <w:kern w:val="0"/>
          <w:lang w:val="en-US" w:eastAsia="en-US" w:bidi="ar-SA"/>
        </w:rPr>
        <w:t>Report</w:t>
      </w:r>
      <w:r w:rsidRPr="00B35F01">
        <w:rPr>
          <w:rFonts w:ascii="Times New Roman" w:eastAsia="Verdana" w:hAnsi="Times New Roman" w:cs="Times New Roman"/>
          <w:b/>
          <w:bCs/>
          <w:spacing w:val="-13"/>
          <w:kern w:val="0"/>
          <w:lang w:val="en-US" w:eastAsia="en-US" w:bidi="ar-SA"/>
        </w:rPr>
        <w:t xml:space="preserve"> </w:t>
      </w:r>
      <w:r w:rsidRPr="00B35F01">
        <w:rPr>
          <w:rFonts w:ascii="Times New Roman" w:eastAsia="Verdana" w:hAnsi="Times New Roman" w:cs="Times New Roman"/>
          <w:b/>
          <w:bCs/>
          <w:kern w:val="0"/>
          <w:lang w:val="en-US" w:eastAsia="en-US" w:bidi="ar-SA"/>
        </w:rPr>
        <w:t>Generation</w:t>
      </w:r>
    </w:p>
    <w:p w:rsidR="00796BE0" w:rsidRPr="00B35F01" w:rsidRDefault="00796BE0" w:rsidP="00CC63EC">
      <w:pPr>
        <w:widowControl w:val="0"/>
        <w:suppressAutoHyphens w:val="0"/>
        <w:autoSpaceDN/>
        <w:spacing w:line="360" w:lineRule="auto"/>
        <w:ind w:right="140" w:firstLine="709"/>
        <w:jc w:val="both"/>
        <w:textAlignment w:val="auto"/>
        <w:rPr>
          <w:rFonts w:ascii="Times New Roman" w:eastAsia="Verdana" w:hAnsi="Times New Roman" w:cs="Times New Roman"/>
          <w:kern w:val="0"/>
          <w:lang w:val="en-US" w:eastAsia="en-US" w:bidi="ar-SA"/>
        </w:rPr>
      </w:pP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56"/>
          <w:kern w:val="0"/>
          <w:lang w:val="en-US" w:eastAsia="en-US" w:bidi="ar-SA"/>
        </w:rPr>
        <w:t xml:space="preserve"> </w:t>
      </w:r>
      <w:r w:rsidRPr="00B35F01">
        <w:rPr>
          <w:rFonts w:ascii="Times New Roman" w:eastAsia="Verdana" w:hAnsi="Times New Roman" w:cs="Times New Roman"/>
          <w:spacing w:val="-1"/>
          <w:kern w:val="0"/>
          <w:lang w:val="en-US" w:eastAsia="en-US" w:bidi="ar-SA"/>
        </w:rPr>
        <w:t>IPMS</w:t>
      </w:r>
      <w:r w:rsidRPr="00B35F01">
        <w:rPr>
          <w:rFonts w:ascii="Times New Roman" w:eastAsia="Verdana" w:hAnsi="Times New Roman" w:cs="Times New Roman"/>
          <w:spacing w:val="59"/>
          <w:kern w:val="0"/>
          <w:lang w:val="en-US" w:eastAsia="en-US" w:bidi="ar-SA"/>
        </w:rPr>
        <w:t xml:space="preserve"> </w:t>
      </w:r>
      <w:r w:rsidRPr="00B35F01">
        <w:rPr>
          <w:rFonts w:ascii="Times New Roman" w:eastAsia="Verdana" w:hAnsi="Times New Roman" w:cs="Times New Roman"/>
          <w:spacing w:val="-1"/>
          <w:kern w:val="0"/>
          <w:lang w:val="en-US" w:eastAsia="en-US" w:bidi="ar-SA"/>
        </w:rPr>
        <w:t>system</w:t>
      </w:r>
      <w:r w:rsidRPr="00B35F01">
        <w:rPr>
          <w:rFonts w:ascii="Times New Roman" w:eastAsia="Verdana" w:hAnsi="Times New Roman" w:cs="Times New Roman"/>
          <w:spacing w:val="56"/>
          <w:kern w:val="0"/>
          <w:lang w:val="en-US" w:eastAsia="en-US" w:bidi="ar-SA"/>
        </w:rPr>
        <w:t xml:space="preserve"> </w:t>
      </w:r>
      <w:r w:rsidRPr="00B35F01">
        <w:rPr>
          <w:rFonts w:ascii="Times New Roman" w:eastAsia="Verdana" w:hAnsi="Times New Roman" w:cs="Times New Roman"/>
          <w:kern w:val="0"/>
          <w:lang w:val="en-US" w:eastAsia="en-US" w:bidi="ar-SA"/>
        </w:rPr>
        <w:t>has</w:t>
      </w:r>
      <w:r w:rsidRPr="00B35F01">
        <w:rPr>
          <w:rFonts w:ascii="Times New Roman" w:eastAsia="Verdana" w:hAnsi="Times New Roman" w:cs="Times New Roman"/>
          <w:spacing w:val="58"/>
          <w:kern w:val="0"/>
          <w:lang w:val="en-US" w:eastAsia="en-US" w:bidi="ar-SA"/>
        </w:rPr>
        <w:t xml:space="preserve"> </w:t>
      </w:r>
      <w:r w:rsidRPr="00B35F01">
        <w:rPr>
          <w:rFonts w:ascii="Times New Roman" w:eastAsia="Verdana" w:hAnsi="Times New Roman" w:cs="Times New Roman"/>
          <w:kern w:val="0"/>
          <w:lang w:val="en-US" w:eastAsia="en-US" w:bidi="ar-SA"/>
        </w:rPr>
        <w:t>an</w:t>
      </w:r>
      <w:r w:rsidRPr="00B35F01">
        <w:rPr>
          <w:rFonts w:ascii="Times New Roman" w:eastAsia="Verdana" w:hAnsi="Times New Roman" w:cs="Times New Roman"/>
          <w:spacing w:val="56"/>
          <w:kern w:val="0"/>
          <w:lang w:val="en-US" w:eastAsia="en-US" w:bidi="ar-SA"/>
        </w:rPr>
        <w:t xml:space="preserve"> </w:t>
      </w:r>
      <w:r w:rsidRPr="00B35F01">
        <w:rPr>
          <w:rFonts w:ascii="Times New Roman" w:eastAsia="Verdana" w:hAnsi="Times New Roman" w:cs="Times New Roman"/>
          <w:kern w:val="0"/>
          <w:lang w:val="en-US" w:eastAsia="en-US" w:bidi="ar-SA"/>
        </w:rPr>
        <w:t>inbuilt</w:t>
      </w:r>
      <w:r w:rsidRPr="00B35F01">
        <w:rPr>
          <w:rFonts w:ascii="Times New Roman" w:eastAsia="Verdana" w:hAnsi="Times New Roman" w:cs="Times New Roman"/>
          <w:spacing w:val="57"/>
          <w:kern w:val="0"/>
          <w:lang w:val="en-US" w:eastAsia="en-US" w:bidi="ar-SA"/>
        </w:rPr>
        <w:t xml:space="preserve"> </w:t>
      </w:r>
      <w:r w:rsidRPr="00B35F01">
        <w:rPr>
          <w:rFonts w:ascii="Times New Roman" w:eastAsia="Verdana" w:hAnsi="Times New Roman" w:cs="Times New Roman"/>
          <w:spacing w:val="-1"/>
          <w:kern w:val="0"/>
          <w:lang w:val="en-US" w:eastAsia="en-US" w:bidi="ar-SA"/>
        </w:rPr>
        <w:t>report</w:t>
      </w:r>
      <w:r w:rsidRPr="00B35F01">
        <w:rPr>
          <w:rFonts w:ascii="Times New Roman" w:eastAsia="Verdana" w:hAnsi="Times New Roman" w:cs="Times New Roman"/>
          <w:spacing w:val="57"/>
          <w:kern w:val="0"/>
          <w:lang w:val="en-US" w:eastAsia="en-US" w:bidi="ar-SA"/>
        </w:rPr>
        <w:t xml:space="preserve"> </w:t>
      </w:r>
      <w:r w:rsidRPr="00B35F01">
        <w:rPr>
          <w:rFonts w:ascii="Times New Roman" w:eastAsia="Verdana" w:hAnsi="Times New Roman" w:cs="Times New Roman"/>
          <w:kern w:val="0"/>
          <w:lang w:val="en-US" w:eastAsia="en-US" w:bidi="ar-SA"/>
        </w:rPr>
        <w:t>generation</w:t>
      </w:r>
      <w:r w:rsidRPr="00B35F01">
        <w:rPr>
          <w:rFonts w:ascii="Times New Roman" w:eastAsia="Verdana" w:hAnsi="Times New Roman" w:cs="Times New Roman"/>
          <w:spacing w:val="57"/>
          <w:kern w:val="0"/>
          <w:lang w:val="en-US" w:eastAsia="en-US" w:bidi="ar-SA"/>
        </w:rPr>
        <w:t xml:space="preserve"> </w:t>
      </w:r>
      <w:r w:rsidRPr="00B35F01">
        <w:rPr>
          <w:rFonts w:ascii="Times New Roman" w:eastAsia="Verdana" w:hAnsi="Times New Roman" w:cs="Times New Roman"/>
          <w:kern w:val="0"/>
          <w:lang w:val="en-US" w:eastAsia="en-US" w:bidi="ar-SA"/>
        </w:rPr>
        <w:t>module.</w:t>
      </w:r>
      <w:r w:rsidRPr="00B35F01">
        <w:rPr>
          <w:rFonts w:ascii="Times New Roman" w:eastAsia="Verdana" w:hAnsi="Times New Roman" w:cs="Times New Roman"/>
          <w:spacing w:val="55"/>
          <w:kern w:val="0"/>
          <w:lang w:val="en-US" w:eastAsia="en-US" w:bidi="ar-SA"/>
        </w:rPr>
        <w:t xml:space="preserve"> </w:t>
      </w:r>
      <w:r w:rsidRPr="00B35F01">
        <w:rPr>
          <w:rFonts w:ascii="Times New Roman" w:eastAsia="Verdana" w:hAnsi="Times New Roman" w:cs="Times New Roman"/>
          <w:kern w:val="0"/>
          <w:lang w:val="en-US" w:eastAsia="en-US" w:bidi="ar-SA"/>
        </w:rPr>
        <w:t>Any</w:t>
      </w:r>
      <w:r w:rsidRPr="00B35F01">
        <w:rPr>
          <w:rFonts w:ascii="Times New Roman" w:eastAsia="Verdana" w:hAnsi="Times New Roman" w:cs="Times New Roman"/>
          <w:spacing w:val="55"/>
          <w:kern w:val="0"/>
          <w:lang w:val="en-US" w:eastAsia="en-US" w:bidi="ar-SA"/>
        </w:rPr>
        <w:t xml:space="preserve"> </w:t>
      </w:r>
      <w:r w:rsidRPr="00B35F01">
        <w:rPr>
          <w:rFonts w:ascii="Times New Roman" w:eastAsia="Verdana" w:hAnsi="Times New Roman" w:cs="Times New Roman"/>
          <w:kern w:val="0"/>
          <w:lang w:val="en-US" w:eastAsia="en-US" w:bidi="ar-SA"/>
        </w:rPr>
        <w:t>custom</w:t>
      </w:r>
      <w:r w:rsidRPr="00B35F01">
        <w:rPr>
          <w:rFonts w:ascii="Times New Roman" w:eastAsia="Verdana" w:hAnsi="Times New Roman" w:cs="Times New Roman"/>
          <w:spacing w:val="56"/>
          <w:kern w:val="0"/>
          <w:lang w:val="en-US" w:eastAsia="en-US" w:bidi="ar-SA"/>
        </w:rPr>
        <w:t xml:space="preserve"> </w:t>
      </w:r>
      <w:r w:rsidRPr="00B35F01">
        <w:rPr>
          <w:rFonts w:ascii="Times New Roman" w:eastAsia="Verdana" w:hAnsi="Times New Roman" w:cs="Times New Roman"/>
          <w:spacing w:val="-1"/>
          <w:kern w:val="0"/>
          <w:lang w:val="en-US" w:eastAsia="en-US" w:bidi="ar-SA"/>
        </w:rPr>
        <w:t>report</w:t>
      </w:r>
      <w:r w:rsidRPr="00B35F01">
        <w:rPr>
          <w:rFonts w:ascii="Times New Roman" w:eastAsia="Verdana" w:hAnsi="Times New Roman" w:cs="Times New Roman"/>
          <w:spacing w:val="56"/>
          <w:kern w:val="0"/>
          <w:lang w:val="en-US" w:eastAsia="en-US" w:bidi="ar-SA"/>
        </w:rPr>
        <w:t xml:space="preserve"> </w:t>
      </w:r>
      <w:r w:rsidRPr="00B35F01">
        <w:rPr>
          <w:rFonts w:ascii="Times New Roman" w:eastAsia="Verdana" w:hAnsi="Times New Roman" w:cs="Times New Roman"/>
          <w:spacing w:val="-1"/>
          <w:kern w:val="0"/>
          <w:lang w:val="en-US" w:eastAsia="en-US" w:bidi="ar-SA"/>
        </w:rPr>
        <w:t>can</w:t>
      </w:r>
      <w:r w:rsidRPr="00B35F01">
        <w:rPr>
          <w:rFonts w:ascii="Times New Roman" w:eastAsia="Verdana" w:hAnsi="Times New Roman" w:cs="Times New Roman"/>
          <w:spacing w:val="57"/>
          <w:kern w:val="0"/>
          <w:lang w:val="en-US" w:eastAsia="en-US" w:bidi="ar-SA"/>
        </w:rPr>
        <w:t xml:space="preserve"> </w:t>
      </w:r>
      <w:r w:rsidRPr="00B35F01">
        <w:rPr>
          <w:rFonts w:ascii="Times New Roman" w:eastAsia="Verdana" w:hAnsi="Times New Roman" w:cs="Times New Roman"/>
          <w:spacing w:val="1"/>
          <w:kern w:val="0"/>
          <w:lang w:val="en-US" w:eastAsia="en-US" w:bidi="ar-SA"/>
        </w:rPr>
        <w:t>be</w:t>
      </w:r>
      <w:r w:rsidRPr="00B35F01">
        <w:rPr>
          <w:rFonts w:ascii="Times New Roman" w:eastAsia="Verdana" w:hAnsi="Times New Roman" w:cs="Times New Roman"/>
          <w:spacing w:val="39"/>
          <w:w w:val="99"/>
          <w:kern w:val="0"/>
          <w:lang w:val="en-US" w:eastAsia="en-US" w:bidi="ar-SA"/>
        </w:rPr>
        <w:t xml:space="preserve"> </w:t>
      </w:r>
      <w:r w:rsidRPr="00B35F01">
        <w:rPr>
          <w:rFonts w:ascii="Times New Roman" w:eastAsia="Verdana" w:hAnsi="Times New Roman" w:cs="Times New Roman"/>
          <w:spacing w:val="-1"/>
          <w:kern w:val="0"/>
          <w:lang w:val="en-US" w:eastAsia="en-US" w:bidi="ar-SA"/>
        </w:rPr>
        <w:t>generated</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in</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this</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spacing w:val="-1"/>
          <w:kern w:val="0"/>
          <w:lang w:val="en-US" w:eastAsia="en-US" w:bidi="ar-SA"/>
        </w:rPr>
        <w:t>module.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Following</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are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the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major</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report</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kern w:val="0"/>
          <w:lang w:val="en-US" w:eastAsia="en-US" w:bidi="ar-SA"/>
        </w:rPr>
        <w:t>that</w:t>
      </w:r>
      <w:r w:rsidRPr="00B35F01">
        <w:rPr>
          <w:rFonts w:ascii="Times New Roman" w:eastAsia="Verdana" w:hAnsi="Times New Roman" w:cs="Times New Roman"/>
          <w:spacing w:val="-6"/>
          <w:kern w:val="0"/>
          <w:lang w:val="en-US" w:eastAsia="en-US" w:bidi="ar-SA"/>
        </w:rPr>
        <w:t xml:space="preserve"> </w:t>
      </w:r>
      <w:r w:rsidRPr="00B35F01">
        <w:rPr>
          <w:rFonts w:ascii="Times New Roman" w:eastAsia="Verdana" w:hAnsi="Times New Roman" w:cs="Times New Roman"/>
          <w:spacing w:val="-1"/>
          <w:kern w:val="0"/>
          <w:lang w:val="en-US" w:eastAsia="en-US" w:bidi="ar-SA"/>
        </w:rPr>
        <w:t>cab</w:t>
      </w:r>
      <w:r w:rsidRPr="00B35F01">
        <w:rPr>
          <w:rFonts w:ascii="Times New Roman" w:eastAsia="Verdana" w:hAnsi="Times New Roman" w:cs="Times New Roman"/>
          <w:spacing w:val="-7"/>
          <w:kern w:val="0"/>
          <w:lang w:val="en-US" w:eastAsia="en-US" w:bidi="ar-SA"/>
        </w:rPr>
        <w:t xml:space="preserve"> </w:t>
      </w:r>
      <w:r w:rsidRPr="00B35F01">
        <w:rPr>
          <w:rFonts w:ascii="Times New Roman" w:eastAsia="Verdana" w:hAnsi="Times New Roman" w:cs="Times New Roman"/>
          <w:spacing w:val="1"/>
          <w:kern w:val="0"/>
          <w:lang w:val="en-US" w:eastAsia="en-US" w:bidi="ar-SA"/>
        </w:rPr>
        <w:t>ne</w:t>
      </w:r>
      <w:r w:rsidRPr="00B35F01">
        <w:rPr>
          <w:rFonts w:ascii="Times New Roman" w:eastAsia="Verdana" w:hAnsi="Times New Roman" w:cs="Times New Roman"/>
          <w:spacing w:val="-8"/>
          <w:kern w:val="0"/>
          <w:lang w:val="en-US" w:eastAsia="en-US" w:bidi="ar-SA"/>
        </w:rPr>
        <w:t xml:space="preserve"> </w:t>
      </w:r>
      <w:r w:rsidRPr="00B35F01">
        <w:rPr>
          <w:rFonts w:ascii="Times New Roman" w:eastAsia="Verdana" w:hAnsi="Times New Roman" w:cs="Times New Roman"/>
          <w:kern w:val="0"/>
          <w:lang w:val="en-US" w:eastAsia="en-US" w:bidi="ar-SA"/>
        </w:rPr>
        <w:t>prepared</w:t>
      </w:r>
    </w:p>
    <w:p w:rsidR="00796BE0" w:rsidRPr="00B35F01" w:rsidRDefault="00796BE0" w:rsidP="00B35F01">
      <w:pPr>
        <w:spacing w:line="360" w:lineRule="auto"/>
        <w:jc w:val="both"/>
        <w:rPr>
          <w:rFonts w:ascii="Times New Roman" w:hAnsi="Times New Roman" w:cs="Times New Roman"/>
          <w:b/>
        </w:rPr>
      </w:pPr>
    </w:p>
    <w:p w:rsidR="002D46CF" w:rsidRPr="00B35F01" w:rsidRDefault="00B47CFE" w:rsidP="00B35F01">
      <w:pPr>
        <w:spacing w:line="360" w:lineRule="auto"/>
        <w:jc w:val="both"/>
        <w:rPr>
          <w:rFonts w:ascii="Times New Roman" w:hAnsi="Times New Roman" w:cs="Times New Roman"/>
          <w:b/>
        </w:rPr>
      </w:pPr>
      <w:r w:rsidRPr="00B35F01">
        <w:rPr>
          <w:rFonts w:ascii="Times New Roman" w:hAnsi="Times New Roman" w:cs="Times New Roman"/>
          <w:b/>
        </w:rPr>
        <w:t xml:space="preserve">3.0 </w:t>
      </w:r>
      <w:r w:rsidR="002D46CF" w:rsidRPr="00B35F01">
        <w:rPr>
          <w:rFonts w:ascii="Times New Roman" w:hAnsi="Times New Roman" w:cs="Times New Roman"/>
          <w:b/>
        </w:rPr>
        <w:t>SCOPE OF SERVICES</w:t>
      </w:r>
    </w:p>
    <w:p w:rsidR="00B47CFE" w:rsidRPr="00B35F01" w:rsidRDefault="00B47CFE" w:rsidP="00CC63EC">
      <w:pPr>
        <w:spacing w:line="360" w:lineRule="auto"/>
        <w:ind w:firstLine="709"/>
        <w:jc w:val="both"/>
        <w:rPr>
          <w:rFonts w:ascii="Times New Roman" w:hAnsi="Times New Roman" w:cs="Times New Roman"/>
        </w:rPr>
      </w:pPr>
      <w:r w:rsidRPr="00B35F01">
        <w:rPr>
          <w:rFonts w:ascii="Times New Roman" w:hAnsi="Times New Roman" w:cs="Times New Roman"/>
        </w:rPr>
        <w:t>The following are the scope of services in this present implementation of the IPMS portal</w:t>
      </w:r>
    </w:p>
    <w:p w:rsidR="002D46CF" w:rsidRPr="00B35F01" w:rsidRDefault="00B47CFE" w:rsidP="00B35F01">
      <w:pPr>
        <w:spacing w:line="360" w:lineRule="auto"/>
        <w:jc w:val="both"/>
        <w:rPr>
          <w:rFonts w:ascii="Times New Roman" w:hAnsi="Times New Roman" w:cs="Times New Roman"/>
        </w:rPr>
      </w:pPr>
      <w:r w:rsidRPr="00B35F01">
        <w:rPr>
          <w:rFonts w:ascii="Times New Roman" w:hAnsi="Times New Roman" w:cs="Times New Roman"/>
        </w:rPr>
        <w:t>a</w:t>
      </w:r>
      <w:r w:rsidR="00AA75BC" w:rsidRPr="00B35F01">
        <w:rPr>
          <w:rFonts w:ascii="Times New Roman" w:hAnsi="Times New Roman" w:cs="Times New Roman"/>
        </w:rPr>
        <w:t>) Citizen interface which provides limited access rights. Key features of citizen interface are:</w:t>
      </w:r>
    </w:p>
    <w:p w:rsidR="00AA75BC" w:rsidRPr="00B35F01" w:rsidRDefault="00AA75BC" w:rsidP="00B35F01">
      <w:pPr>
        <w:pStyle w:val="Textbody"/>
        <w:numPr>
          <w:ilvl w:val="0"/>
          <w:numId w:val="14"/>
        </w:numPr>
        <w:spacing w:after="0" w:line="360" w:lineRule="auto"/>
        <w:jc w:val="both"/>
        <w:rPr>
          <w:rFonts w:ascii="Times New Roman" w:hAnsi="Times New Roman" w:cs="Times New Roman"/>
        </w:rPr>
      </w:pPr>
      <w:r w:rsidRPr="00B35F01">
        <w:rPr>
          <w:rFonts w:ascii="Times New Roman" w:hAnsi="Times New Roman" w:cs="Times New Roman"/>
        </w:rPr>
        <w:t>Building Search – by Owner Name, Property Number Old Or New and Survey Plot</w:t>
      </w:r>
    </w:p>
    <w:p w:rsidR="00AA75BC" w:rsidRPr="00B35F01" w:rsidRDefault="004C1D5D" w:rsidP="00B35F01">
      <w:pPr>
        <w:pStyle w:val="Textbody"/>
        <w:numPr>
          <w:ilvl w:val="0"/>
          <w:numId w:val="14"/>
        </w:numPr>
        <w:spacing w:after="0" w:line="360" w:lineRule="auto"/>
        <w:jc w:val="both"/>
        <w:rPr>
          <w:rFonts w:ascii="Times New Roman" w:hAnsi="Times New Roman" w:cs="Times New Roman"/>
        </w:rPr>
      </w:pPr>
      <w:r w:rsidRPr="00B35F01">
        <w:rPr>
          <w:rFonts w:ascii="Times New Roman" w:hAnsi="Times New Roman" w:cs="Times New Roman"/>
        </w:rPr>
        <w:t>Administrative</w:t>
      </w:r>
      <w:r w:rsidR="00AA75BC" w:rsidRPr="00B35F01">
        <w:rPr>
          <w:rFonts w:ascii="Times New Roman" w:hAnsi="Times New Roman" w:cs="Times New Roman"/>
        </w:rPr>
        <w:t xml:space="preserve"> Boundary information</w:t>
      </w:r>
      <w:r w:rsidRPr="00B35F01">
        <w:rPr>
          <w:rFonts w:ascii="Times New Roman" w:hAnsi="Times New Roman" w:cs="Times New Roman"/>
        </w:rPr>
        <w:t>- Ward,</w:t>
      </w:r>
      <w:r w:rsidR="00FE7B71" w:rsidRPr="00B35F01">
        <w:rPr>
          <w:rFonts w:ascii="Times New Roman" w:hAnsi="Times New Roman" w:cs="Times New Roman"/>
        </w:rPr>
        <w:t xml:space="preserve"> </w:t>
      </w:r>
      <w:r w:rsidRPr="00B35F01">
        <w:rPr>
          <w:rFonts w:ascii="Times New Roman" w:hAnsi="Times New Roman" w:cs="Times New Roman"/>
        </w:rPr>
        <w:t>Village,</w:t>
      </w:r>
      <w:r w:rsidR="00FE7B71" w:rsidRPr="00B35F01">
        <w:rPr>
          <w:rFonts w:ascii="Times New Roman" w:hAnsi="Times New Roman" w:cs="Times New Roman"/>
        </w:rPr>
        <w:t xml:space="preserve"> </w:t>
      </w:r>
      <w:proofErr w:type="spellStart"/>
      <w:r w:rsidR="00FE7B71" w:rsidRPr="00B35F01">
        <w:rPr>
          <w:rFonts w:ascii="Times New Roman" w:hAnsi="Times New Roman" w:cs="Times New Roman"/>
        </w:rPr>
        <w:t>Taluk</w:t>
      </w:r>
      <w:proofErr w:type="spellEnd"/>
      <w:r w:rsidR="00FE7B71" w:rsidRPr="00B35F01">
        <w:rPr>
          <w:rFonts w:ascii="Times New Roman" w:hAnsi="Times New Roman" w:cs="Times New Roman"/>
        </w:rPr>
        <w:t xml:space="preserve"> and </w:t>
      </w:r>
      <w:proofErr w:type="spellStart"/>
      <w:r w:rsidRPr="00B35F01">
        <w:rPr>
          <w:rFonts w:ascii="Times New Roman" w:hAnsi="Times New Roman" w:cs="Times New Roman"/>
        </w:rPr>
        <w:t>Muncipality</w:t>
      </w:r>
      <w:proofErr w:type="spellEnd"/>
    </w:p>
    <w:p w:rsidR="00AA75BC" w:rsidRPr="00B35F01" w:rsidRDefault="00AA75BC" w:rsidP="00B35F01">
      <w:pPr>
        <w:pStyle w:val="Textbody"/>
        <w:numPr>
          <w:ilvl w:val="0"/>
          <w:numId w:val="14"/>
        </w:numPr>
        <w:spacing w:after="0" w:line="360" w:lineRule="auto"/>
        <w:jc w:val="both"/>
        <w:rPr>
          <w:rFonts w:ascii="Times New Roman" w:hAnsi="Times New Roman" w:cs="Times New Roman"/>
        </w:rPr>
      </w:pPr>
      <w:r w:rsidRPr="00B35F01">
        <w:rPr>
          <w:rFonts w:ascii="Times New Roman" w:hAnsi="Times New Roman" w:cs="Times New Roman"/>
        </w:rPr>
        <w:t xml:space="preserve">Form Details - Owner </w:t>
      </w:r>
      <w:r w:rsidR="00705A47" w:rsidRPr="00B35F01">
        <w:rPr>
          <w:rFonts w:ascii="Times New Roman" w:hAnsi="Times New Roman" w:cs="Times New Roman"/>
        </w:rPr>
        <w:t>information,</w:t>
      </w:r>
      <w:r w:rsidR="004C1D5D" w:rsidRPr="00B35F01">
        <w:rPr>
          <w:rFonts w:ascii="Times New Roman" w:hAnsi="Times New Roman" w:cs="Times New Roman"/>
        </w:rPr>
        <w:t xml:space="preserve"> property information </w:t>
      </w:r>
      <w:r w:rsidRPr="00B35F01">
        <w:rPr>
          <w:rFonts w:ascii="Times New Roman" w:hAnsi="Times New Roman" w:cs="Times New Roman"/>
        </w:rPr>
        <w:t xml:space="preserve">and </w:t>
      </w:r>
      <w:r w:rsidR="004C1D5D" w:rsidRPr="00B35F01">
        <w:rPr>
          <w:rFonts w:ascii="Times New Roman" w:hAnsi="Times New Roman" w:cs="Times New Roman"/>
        </w:rPr>
        <w:t>socio economic parameters on android platform based digital data collection tools.</w:t>
      </w:r>
    </w:p>
    <w:p w:rsidR="00AA75BC" w:rsidRPr="00B35F01" w:rsidRDefault="00AA75BC" w:rsidP="00B35F01">
      <w:pPr>
        <w:pStyle w:val="Textbody"/>
        <w:numPr>
          <w:ilvl w:val="0"/>
          <w:numId w:val="14"/>
        </w:numPr>
        <w:spacing w:after="0" w:line="360" w:lineRule="auto"/>
        <w:jc w:val="both"/>
        <w:rPr>
          <w:rFonts w:ascii="Times New Roman" w:hAnsi="Times New Roman" w:cs="Times New Roman"/>
        </w:rPr>
      </w:pPr>
      <w:r w:rsidRPr="00B35F01">
        <w:rPr>
          <w:rFonts w:ascii="Times New Roman" w:hAnsi="Times New Roman" w:cs="Times New Roman"/>
        </w:rPr>
        <w:t>Part-print - Plot print with required layers and information</w:t>
      </w:r>
    </w:p>
    <w:p w:rsidR="00AA75BC" w:rsidRPr="00B35F01" w:rsidRDefault="00AA75BC" w:rsidP="00B35F01">
      <w:pPr>
        <w:pStyle w:val="Textbody"/>
        <w:numPr>
          <w:ilvl w:val="0"/>
          <w:numId w:val="14"/>
        </w:numPr>
        <w:spacing w:after="0" w:line="360" w:lineRule="auto"/>
        <w:jc w:val="both"/>
        <w:rPr>
          <w:rFonts w:ascii="Times New Roman" w:hAnsi="Times New Roman" w:cs="Times New Roman"/>
        </w:rPr>
      </w:pPr>
      <w:r w:rsidRPr="00B35F01">
        <w:rPr>
          <w:rFonts w:ascii="Times New Roman" w:hAnsi="Times New Roman" w:cs="Times New Roman"/>
        </w:rPr>
        <w:t>Search – Predefine</w:t>
      </w:r>
      <w:r w:rsidR="004C1D5D" w:rsidRPr="00B35F01">
        <w:rPr>
          <w:rFonts w:ascii="Times New Roman" w:hAnsi="Times New Roman" w:cs="Times New Roman"/>
        </w:rPr>
        <w:t>d</w:t>
      </w:r>
      <w:r w:rsidRPr="00B35F01">
        <w:rPr>
          <w:rFonts w:ascii="Times New Roman" w:hAnsi="Times New Roman" w:cs="Times New Roman"/>
        </w:rPr>
        <w:t xml:space="preserve"> queries</w:t>
      </w:r>
      <w:r w:rsidR="004C1D5D" w:rsidRPr="00B35F01">
        <w:rPr>
          <w:rFonts w:ascii="Times New Roman" w:hAnsi="Times New Roman" w:cs="Times New Roman"/>
        </w:rPr>
        <w:t xml:space="preserve"> for data analysis</w:t>
      </w:r>
    </w:p>
    <w:p w:rsidR="00AA75BC" w:rsidRPr="00B35F01" w:rsidRDefault="00B47CFE" w:rsidP="00B35F01">
      <w:pPr>
        <w:spacing w:line="360" w:lineRule="auto"/>
        <w:jc w:val="both"/>
        <w:rPr>
          <w:rFonts w:ascii="Times New Roman" w:hAnsi="Times New Roman" w:cs="Times New Roman"/>
        </w:rPr>
      </w:pPr>
      <w:r w:rsidRPr="00B35F01">
        <w:rPr>
          <w:rFonts w:ascii="Times New Roman" w:hAnsi="Times New Roman" w:cs="Times New Roman"/>
        </w:rPr>
        <w:t>b</w:t>
      </w:r>
      <w:r w:rsidR="004E75C7" w:rsidRPr="00B35F01">
        <w:rPr>
          <w:rFonts w:ascii="Times New Roman" w:hAnsi="Times New Roman" w:cs="Times New Roman"/>
        </w:rPr>
        <w:t xml:space="preserve">) </w:t>
      </w:r>
      <w:r w:rsidR="00AA75BC" w:rsidRPr="00B35F01">
        <w:rPr>
          <w:rFonts w:ascii="Times New Roman" w:hAnsi="Times New Roman" w:cs="Times New Roman"/>
        </w:rPr>
        <w:t>LSGD departmental interface, which consists various functionalities of different department</w:t>
      </w:r>
    </w:p>
    <w:p w:rsidR="00AA75BC" w:rsidRPr="00B35F01" w:rsidRDefault="00AA75BC" w:rsidP="00B35F01">
      <w:pPr>
        <w:spacing w:line="360" w:lineRule="auto"/>
        <w:jc w:val="both"/>
        <w:rPr>
          <w:rFonts w:ascii="Times New Roman" w:hAnsi="Times New Roman" w:cs="Times New Roman"/>
        </w:rPr>
      </w:pPr>
      <w:r w:rsidRPr="00B35F01">
        <w:rPr>
          <w:rFonts w:ascii="Times New Roman" w:hAnsi="Times New Roman" w:cs="Times New Roman"/>
        </w:rPr>
        <w:t xml:space="preserve">Users of web portal. The following departments </w:t>
      </w:r>
      <w:r w:rsidR="00705A47" w:rsidRPr="00B35F01">
        <w:rPr>
          <w:rFonts w:ascii="Times New Roman" w:hAnsi="Times New Roman" w:cs="Times New Roman"/>
        </w:rPr>
        <w:t xml:space="preserve">in LSG </w:t>
      </w:r>
      <w:r w:rsidRPr="00B35F01">
        <w:rPr>
          <w:rFonts w:ascii="Times New Roman" w:hAnsi="Times New Roman" w:cs="Times New Roman"/>
        </w:rPr>
        <w:t>are using the web application:</w:t>
      </w:r>
    </w:p>
    <w:p w:rsidR="00AA75BC" w:rsidRPr="00B35F01" w:rsidRDefault="00705A47" w:rsidP="00B35F01">
      <w:pPr>
        <w:pStyle w:val="Textbody"/>
        <w:numPr>
          <w:ilvl w:val="0"/>
          <w:numId w:val="14"/>
        </w:numPr>
        <w:spacing w:after="0" w:line="360" w:lineRule="auto"/>
        <w:jc w:val="both"/>
        <w:rPr>
          <w:rFonts w:ascii="Times New Roman" w:hAnsi="Times New Roman" w:cs="Times New Roman"/>
        </w:rPr>
      </w:pPr>
      <w:r w:rsidRPr="00B35F01">
        <w:rPr>
          <w:rFonts w:ascii="Times New Roman" w:hAnsi="Times New Roman" w:cs="Times New Roman"/>
        </w:rPr>
        <w:t>T</w:t>
      </w:r>
      <w:r w:rsidR="00AA75BC" w:rsidRPr="00B35F01">
        <w:rPr>
          <w:rFonts w:ascii="Times New Roman" w:hAnsi="Times New Roman" w:cs="Times New Roman"/>
        </w:rPr>
        <w:t>own planning</w:t>
      </w:r>
    </w:p>
    <w:p w:rsidR="00AA75BC" w:rsidRPr="00B35F01" w:rsidRDefault="00705A47" w:rsidP="00B35F01">
      <w:pPr>
        <w:pStyle w:val="Textbody"/>
        <w:numPr>
          <w:ilvl w:val="0"/>
          <w:numId w:val="14"/>
        </w:numPr>
        <w:spacing w:after="0" w:line="360" w:lineRule="auto"/>
        <w:jc w:val="both"/>
        <w:rPr>
          <w:rFonts w:ascii="Times New Roman" w:hAnsi="Times New Roman" w:cs="Times New Roman"/>
        </w:rPr>
      </w:pPr>
      <w:r w:rsidRPr="00B35F01">
        <w:rPr>
          <w:rFonts w:ascii="Times New Roman" w:hAnsi="Times New Roman" w:cs="Times New Roman"/>
        </w:rPr>
        <w:t>Health</w:t>
      </w:r>
    </w:p>
    <w:p w:rsidR="00AA75BC" w:rsidRPr="00B35F01" w:rsidRDefault="00705A47" w:rsidP="00B35F01">
      <w:pPr>
        <w:pStyle w:val="Textbody"/>
        <w:numPr>
          <w:ilvl w:val="0"/>
          <w:numId w:val="14"/>
        </w:numPr>
        <w:spacing w:after="0" w:line="360" w:lineRule="auto"/>
        <w:jc w:val="both"/>
        <w:rPr>
          <w:rFonts w:ascii="Times New Roman" w:hAnsi="Times New Roman" w:cs="Times New Roman"/>
        </w:rPr>
      </w:pPr>
      <w:r w:rsidRPr="00B35F01">
        <w:rPr>
          <w:rFonts w:ascii="Times New Roman" w:hAnsi="Times New Roman" w:cs="Times New Roman"/>
        </w:rPr>
        <w:t xml:space="preserve">Revenue </w:t>
      </w:r>
    </w:p>
    <w:p w:rsidR="00AA75BC" w:rsidRPr="00B35F01" w:rsidRDefault="00705A47" w:rsidP="00B35F01">
      <w:pPr>
        <w:pStyle w:val="Textbody"/>
        <w:numPr>
          <w:ilvl w:val="0"/>
          <w:numId w:val="14"/>
        </w:numPr>
        <w:spacing w:after="0" w:line="360" w:lineRule="auto"/>
        <w:jc w:val="both"/>
        <w:rPr>
          <w:rFonts w:ascii="Times New Roman" w:hAnsi="Times New Roman" w:cs="Times New Roman"/>
        </w:rPr>
      </w:pPr>
      <w:r w:rsidRPr="00B35F01">
        <w:rPr>
          <w:rFonts w:ascii="Times New Roman" w:hAnsi="Times New Roman" w:cs="Times New Roman"/>
        </w:rPr>
        <w:t xml:space="preserve">Engineering </w:t>
      </w:r>
    </w:p>
    <w:p w:rsidR="004E75C7" w:rsidRPr="00B35F01" w:rsidRDefault="00B47CFE" w:rsidP="00B35F01">
      <w:pPr>
        <w:spacing w:line="360" w:lineRule="auto"/>
        <w:jc w:val="both"/>
        <w:rPr>
          <w:rFonts w:ascii="Times New Roman" w:hAnsi="Times New Roman" w:cs="Times New Roman"/>
        </w:rPr>
      </w:pPr>
      <w:r w:rsidRPr="00B35F01">
        <w:rPr>
          <w:rFonts w:ascii="Times New Roman" w:hAnsi="Times New Roman" w:cs="Times New Roman"/>
        </w:rPr>
        <w:t>c</w:t>
      </w:r>
      <w:r w:rsidR="004E75C7" w:rsidRPr="00B35F01">
        <w:rPr>
          <w:rFonts w:ascii="Times New Roman" w:hAnsi="Times New Roman" w:cs="Times New Roman"/>
        </w:rPr>
        <w:t>) This interface allows for provisioning of the following services, benefitting both the organisation and</w:t>
      </w:r>
      <w:r w:rsidR="00705A47" w:rsidRPr="00B35F01">
        <w:rPr>
          <w:rFonts w:ascii="Times New Roman" w:hAnsi="Times New Roman" w:cs="Times New Roman"/>
        </w:rPr>
        <w:t xml:space="preserve"> </w:t>
      </w:r>
      <w:r w:rsidR="004E75C7" w:rsidRPr="00B35F01">
        <w:rPr>
          <w:rFonts w:ascii="Times New Roman" w:hAnsi="Times New Roman" w:cs="Times New Roman"/>
        </w:rPr>
        <w:t>the citizens:</w:t>
      </w:r>
    </w:p>
    <w:p w:rsidR="004E75C7" w:rsidRPr="00B35F01" w:rsidRDefault="004E75C7" w:rsidP="00B35F01">
      <w:pPr>
        <w:pStyle w:val="Textbody"/>
        <w:numPr>
          <w:ilvl w:val="0"/>
          <w:numId w:val="14"/>
        </w:numPr>
        <w:spacing w:after="0" w:line="360" w:lineRule="auto"/>
        <w:ind w:left="270" w:hanging="270"/>
        <w:jc w:val="both"/>
        <w:rPr>
          <w:rFonts w:ascii="Times New Roman" w:hAnsi="Times New Roman" w:cs="Times New Roman"/>
        </w:rPr>
      </w:pPr>
      <w:r w:rsidRPr="00B35F01">
        <w:rPr>
          <w:rFonts w:ascii="Times New Roman" w:hAnsi="Times New Roman" w:cs="Times New Roman"/>
        </w:rPr>
        <w:lastRenderedPageBreak/>
        <w:t>Web based GIS application for planning, management and governance in context of entire</w:t>
      </w:r>
      <w:r w:rsidR="00FE7B71" w:rsidRPr="00B35F01">
        <w:rPr>
          <w:rFonts w:ascii="Times New Roman" w:hAnsi="Times New Roman" w:cs="Times New Roman"/>
        </w:rPr>
        <w:t xml:space="preserve"> Functioning</w:t>
      </w:r>
      <w:r w:rsidRPr="00B35F01">
        <w:rPr>
          <w:rFonts w:ascii="Times New Roman" w:hAnsi="Times New Roman" w:cs="Times New Roman"/>
        </w:rPr>
        <w:t xml:space="preserve"> of the organization.</w:t>
      </w:r>
    </w:p>
    <w:p w:rsidR="004E75C7" w:rsidRPr="00B35F01" w:rsidRDefault="004E75C7" w:rsidP="00B35F01">
      <w:pPr>
        <w:pStyle w:val="Textbody"/>
        <w:numPr>
          <w:ilvl w:val="0"/>
          <w:numId w:val="14"/>
        </w:numPr>
        <w:spacing w:after="0" w:line="360" w:lineRule="auto"/>
        <w:ind w:left="270" w:hanging="270"/>
        <w:jc w:val="both"/>
        <w:rPr>
          <w:rFonts w:ascii="Times New Roman" w:hAnsi="Times New Roman" w:cs="Times New Roman"/>
        </w:rPr>
      </w:pPr>
      <w:r w:rsidRPr="00B35F01">
        <w:rPr>
          <w:rFonts w:ascii="Times New Roman" w:hAnsi="Times New Roman" w:cs="Times New Roman"/>
        </w:rPr>
        <w:t xml:space="preserve"> Land </w:t>
      </w:r>
      <w:r w:rsidR="00705A47" w:rsidRPr="00B35F01">
        <w:rPr>
          <w:rFonts w:ascii="Times New Roman" w:hAnsi="Times New Roman" w:cs="Times New Roman"/>
        </w:rPr>
        <w:t xml:space="preserve">Use </w:t>
      </w:r>
      <w:r w:rsidRPr="00B35F01">
        <w:rPr>
          <w:rFonts w:ascii="Times New Roman" w:hAnsi="Times New Roman" w:cs="Times New Roman"/>
        </w:rPr>
        <w:t>Information System (LIS) which carry spatial as well as non-spatial details of Town</w:t>
      </w:r>
      <w:r w:rsidR="00705A47" w:rsidRPr="00B35F01">
        <w:rPr>
          <w:rFonts w:ascii="Times New Roman" w:hAnsi="Times New Roman" w:cs="Times New Roman"/>
        </w:rPr>
        <w:t xml:space="preserve"> - </w:t>
      </w:r>
      <w:r w:rsidRPr="00B35F01">
        <w:rPr>
          <w:rFonts w:ascii="Times New Roman" w:hAnsi="Times New Roman" w:cs="Times New Roman"/>
        </w:rPr>
        <w:t>Planning Schemes, Development Plan, etc.</w:t>
      </w:r>
    </w:p>
    <w:p w:rsidR="004E75C7" w:rsidRPr="00B35F01" w:rsidRDefault="004E75C7" w:rsidP="00B35F01">
      <w:pPr>
        <w:pStyle w:val="Textbody"/>
        <w:numPr>
          <w:ilvl w:val="0"/>
          <w:numId w:val="14"/>
        </w:numPr>
        <w:spacing w:after="0" w:line="360" w:lineRule="auto"/>
        <w:ind w:left="270" w:hanging="270"/>
        <w:jc w:val="both"/>
        <w:rPr>
          <w:rFonts w:ascii="Times New Roman" w:hAnsi="Times New Roman" w:cs="Times New Roman"/>
        </w:rPr>
      </w:pPr>
      <w:r w:rsidRPr="00B35F01">
        <w:rPr>
          <w:rFonts w:ascii="Times New Roman" w:hAnsi="Times New Roman" w:cs="Times New Roman"/>
        </w:rPr>
        <w:t>Property Tax Mapping (i.e. Linking of Property attributes with Building footprints)</w:t>
      </w:r>
      <w:r w:rsidR="00E336A0" w:rsidRPr="00B35F01">
        <w:rPr>
          <w:rFonts w:ascii="Times New Roman" w:hAnsi="Times New Roman" w:cs="Times New Roman"/>
        </w:rPr>
        <w:t xml:space="preserve"> </w:t>
      </w:r>
      <w:r w:rsidR="00705A47" w:rsidRPr="00B35F01">
        <w:rPr>
          <w:rFonts w:ascii="Times New Roman" w:hAnsi="Times New Roman" w:cs="Times New Roman"/>
        </w:rPr>
        <w:t xml:space="preserve">&amp; </w:t>
      </w:r>
      <w:r w:rsidRPr="00B35F01">
        <w:rPr>
          <w:rFonts w:ascii="Times New Roman" w:hAnsi="Times New Roman" w:cs="Times New Roman"/>
        </w:rPr>
        <w:t>Integration of Building Permission approval system</w:t>
      </w:r>
    </w:p>
    <w:p w:rsidR="004E75C7" w:rsidRPr="00B35F01" w:rsidRDefault="004E75C7" w:rsidP="00B35F01">
      <w:pPr>
        <w:pStyle w:val="Textbody"/>
        <w:numPr>
          <w:ilvl w:val="0"/>
          <w:numId w:val="14"/>
        </w:numPr>
        <w:spacing w:after="0" w:line="360" w:lineRule="auto"/>
        <w:ind w:left="270" w:hanging="270"/>
        <w:jc w:val="both"/>
        <w:rPr>
          <w:rFonts w:ascii="Times New Roman" w:hAnsi="Times New Roman" w:cs="Times New Roman"/>
        </w:rPr>
      </w:pPr>
      <w:r w:rsidRPr="00B35F01">
        <w:rPr>
          <w:rFonts w:ascii="Times New Roman" w:hAnsi="Times New Roman" w:cs="Times New Roman"/>
        </w:rPr>
        <w:t xml:space="preserve"> Incorporation of various physical features viz. Road Network, Railway, Water body, etc.</w:t>
      </w:r>
    </w:p>
    <w:p w:rsidR="00705A47" w:rsidRPr="00B35F01" w:rsidRDefault="004E75C7" w:rsidP="00B35F01">
      <w:pPr>
        <w:pStyle w:val="Textbody"/>
        <w:numPr>
          <w:ilvl w:val="0"/>
          <w:numId w:val="14"/>
        </w:numPr>
        <w:spacing w:after="0" w:line="360" w:lineRule="auto"/>
        <w:ind w:left="270" w:hanging="270"/>
        <w:jc w:val="both"/>
        <w:rPr>
          <w:rFonts w:ascii="Times New Roman" w:hAnsi="Times New Roman" w:cs="Times New Roman"/>
        </w:rPr>
      </w:pPr>
      <w:r w:rsidRPr="00B35F01">
        <w:rPr>
          <w:rFonts w:ascii="Times New Roman" w:hAnsi="Times New Roman" w:cs="Times New Roman"/>
        </w:rPr>
        <w:t xml:space="preserve"> Integrati</w:t>
      </w:r>
      <w:r w:rsidR="00705A47" w:rsidRPr="00B35F01">
        <w:rPr>
          <w:rFonts w:ascii="Times New Roman" w:hAnsi="Times New Roman" w:cs="Times New Roman"/>
        </w:rPr>
        <w:t xml:space="preserve">on of existing applications developed by IKM like </w:t>
      </w:r>
      <w:proofErr w:type="spellStart"/>
      <w:r w:rsidR="00705A47" w:rsidRPr="00B35F01">
        <w:rPr>
          <w:rFonts w:ascii="Times New Roman" w:hAnsi="Times New Roman" w:cs="Times New Roman"/>
        </w:rPr>
        <w:t>Sanchaya</w:t>
      </w:r>
      <w:proofErr w:type="spellEnd"/>
      <w:r w:rsidR="00705A47" w:rsidRPr="00B35F01">
        <w:rPr>
          <w:rFonts w:ascii="Times New Roman" w:hAnsi="Times New Roman" w:cs="Times New Roman"/>
        </w:rPr>
        <w:t xml:space="preserve"> </w:t>
      </w:r>
    </w:p>
    <w:p w:rsidR="004E75C7" w:rsidRDefault="004E75C7" w:rsidP="00B35F01">
      <w:pPr>
        <w:pStyle w:val="Textbody"/>
        <w:numPr>
          <w:ilvl w:val="0"/>
          <w:numId w:val="14"/>
        </w:numPr>
        <w:spacing w:after="0" w:line="360" w:lineRule="auto"/>
        <w:ind w:left="270" w:hanging="270"/>
        <w:jc w:val="both"/>
        <w:rPr>
          <w:rFonts w:ascii="Times New Roman" w:hAnsi="Times New Roman" w:cs="Times New Roman"/>
        </w:rPr>
      </w:pPr>
      <w:r w:rsidRPr="00B35F01">
        <w:rPr>
          <w:rFonts w:ascii="Times New Roman" w:hAnsi="Times New Roman" w:cs="Times New Roman"/>
        </w:rPr>
        <w:t xml:space="preserve"> User-friendly Web based GIS application for various departments of </w:t>
      </w:r>
      <w:r w:rsidR="00B55184" w:rsidRPr="00B35F01">
        <w:rPr>
          <w:rFonts w:ascii="Times New Roman" w:hAnsi="Times New Roman" w:cs="Times New Roman"/>
        </w:rPr>
        <w:t>LSGD</w:t>
      </w:r>
      <w:r w:rsidRPr="00B35F01">
        <w:rPr>
          <w:rFonts w:ascii="Times New Roman" w:hAnsi="Times New Roman" w:cs="Times New Roman"/>
        </w:rPr>
        <w:t>.</w:t>
      </w:r>
    </w:p>
    <w:p w:rsidR="00CC63EC" w:rsidRPr="00B35F01" w:rsidRDefault="00CC63EC" w:rsidP="00CC63EC">
      <w:pPr>
        <w:pStyle w:val="Textbody"/>
        <w:spacing w:after="0" w:line="360" w:lineRule="auto"/>
        <w:ind w:left="270"/>
        <w:jc w:val="both"/>
        <w:rPr>
          <w:rFonts w:ascii="Times New Roman" w:hAnsi="Times New Roman" w:cs="Times New Roman"/>
        </w:rPr>
      </w:pPr>
    </w:p>
    <w:p w:rsidR="008414CB" w:rsidRPr="00B35F01" w:rsidRDefault="00B47CFE" w:rsidP="00B35F01">
      <w:pPr>
        <w:spacing w:line="360" w:lineRule="auto"/>
        <w:ind w:right="26"/>
        <w:jc w:val="both"/>
        <w:rPr>
          <w:rFonts w:ascii="Times New Roman" w:hAnsi="Times New Roman" w:cs="Times New Roman"/>
          <w:b/>
        </w:rPr>
      </w:pPr>
      <w:r w:rsidRPr="00B35F01">
        <w:rPr>
          <w:rFonts w:ascii="Times New Roman" w:hAnsi="Times New Roman" w:cs="Times New Roman"/>
          <w:b/>
        </w:rPr>
        <w:t xml:space="preserve">4.0 </w:t>
      </w:r>
      <w:r w:rsidR="008414CB" w:rsidRPr="00B35F01">
        <w:rPr>
          <w:rFonts w:ascii="Times New Roman" w:hAnsi="Times New Roman" w:cs="Times New Roman"/>
          <w:b/>
        </w:rPr>
        <w:t>STUDY AREA</w:t>
      </w:r>
    </w:p>
    <w:p w:rsidR="00D65146" w:rsidRPr="00B35F01" w:rsidRDefault="00CC63EC" w:rsidP="00B35F01">
      <w:pPr>
        <w:spacing w:line="360" w:lineRule="auto"/>
        <w:ind w:left="90" w:right="26" w:firstLine="619"/>
        <w:jc w:val="both"/>
        <w:rPr>
          <w:rFonts w:ascii="Times New Roman" w:hAnsi="Times New Roman" w:cs="Times New Roman"/>
        </w:rPr>
      </w:pPr>
      <w:r w:rsidRPr="00B35F01">
        <w:rPr>
          <w:rFonts w:ascii="Times New Roman" w:hAnsi="Times New Roman" w:cs="Times New Roman"/>
          <w:noProof/>
          <w:color w:val="222222"/>
          <w:shd w:val="clear" w:color="auto" w:fill="FFFFFF"/>
          <w:lang w:eastAsia="en-IN" w:bidi="ar-SA"/>
        </w:rPr>
        <w:drawing>
          <wp:anchor distT="0" distB="0" distL="114300" distR="114300" simplePos="0" relativeHeight="251664384" behindDoc="0" locked="0" layoutInCell="1" allowOverlap="1" wp14:anchorId="7AAD6D09" wp14:editId="6A3CDE17">
            <wp:simplePos x="0" y="0"/>
            <wp:positionH relativeFrom="column">
              <wp:posOffset>361950</wp:posOffset>
            </wp:positionH>
            <wp:positionV relativeFrom="paragraph">
              <wp:posOffset>2244090</wp:posOffset>
            </wp:positionV>
            <wp:extent cx="4762500" cy="3370580"/>
            <wp:effectExtent l="76200" t="76200" r="133350" b="134620"/>
            <wp:wrapSquare wrapText="bothSides"/>
            <wp:docPr id="1" name="Picture 1" descr="D:\IPMS\FEROKE\JPG1\Ward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PMS\FEROKE\JPG1\WardMap.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62500" cy="3370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414CB" w:rsidRPr="00B35F01">
        <w:rPr>
          <w:rFonts w:ascii="Times New Roman" w:hAnsi="Times New Roman" w:cs="Times New Roman"/>
        </w:rPr>
        <w:t>The study area</w:t>
      </w:r>
      <w:r w:rsidR="000B73AE" w:rsidRPr="00B35F01">
        <w:rPr>
          <w:rFonts w:ascii="Times New Roman" w:hAnsi="Times New Roman" w:cs="Times New Roman"/>
        </w:rPr>
        <w:t xml:space="preserve"> </w:t>
      </w:r>
      <w:r w:rsidR="00796BE0" w:rsidRPr="00B35F01">
        <w:rPr>
          <w:rFonts w:ascii="Times New Roman" w:hAnsi="Times New Roman" w:cs="Times New Roman"/>
        </w:rPr>
        <w:t>,</w:t>
      </w:r>
      <w:r w:rsidR="000B73AE" w:rsidRPr="00B35F01">
        <w:rPr>
          <w:rFonts w:ascii="Times New Roman" w:hAnsi="Times New Roman" w:cs="Times New Roman"/>
        </w:rPr>
        <w:t>Feroke</w:t>
      </w:r>
      <w:r w:rsidR="001B418D" w:rsidRPr="00B35F01">
        <w:rPr>
          <w:rFonts w:ascii="Times New Roman" w:hAnsi="Times New Roman" w:cs="Times New Roman"/>
        </w:rPr>
        <w:t xml:space="preserve"> </w:t>
      </w:r>
      <w:hyperlink r:id="rId18" w:tooltip="Municipality" w:history="1">
        <w:r w:rsidR="000B73AE" w:rsidRPr="00B35F01">
          <w:rPr>
            <w:rStyle w:val="Hyperlink"/>
            <w:rFonts w:ascii="Times New Roman" w:hAnsi="Times New Roman" w:cs="Times New Roman"/>
            <w:color w:val="auto"/>
            <w:u w:val="none"/>
          </w:rPr>
          <w:t>Municipality</w:t>
        </w:r>
      </w:hyperlink>
      <w:r w:rsidR="00796BE0" w:rsidRPr="00B35F01">
        <w:rPr>
          <w:rStyle w:val="Hyperlink"/>
          <w:rFonts w:ascii="Times New Roman" w:hAnsi="Times New Roman" w:cs="Times New Roman"/>
          <w:color w:val="auto"/>
          <w:u w:val="none"/>
        </w:rPr>
        <w:t xml:space="preserve">,  </w:t>
      </w:r>
      <w:r w:rsidR="001B418D" w:rsidRPr="00B35F01">
        <w:rPr>
          <w:rFonts w:ascii="Times New Roman" w:hAnsi="Times New Roman" w:cs="Times New Roman"/>
        </w:rPr>
        <w:t xml:space="preserve"> is </w:t>
      </w:r>
      <w:r w:rsidR="000B73AE" w:rsidRPr="00B35F01">
        <w:rPr>
          <w:rFonts w:ascii="Times New Roman" w:hAnsi="Times New Roman" w:cs="Times New Roman"/>
        </w:rPr>
        <w:t>a part of </w:t>
      </w:r>
      <w:hyperlink r:id="rId19" w:tooltip="Kozhikode Metropolitan Area" w:history="1">
        <w:r w:rsidR="000B73AE" w:rsidRPr="00B35F01">
          <w:rPr>
            <w:rStyle w:val="Hyperlink"/>
            <w:rFonts w:ascii="Times New Roman" w:hAnsi="Times New Roman" w:cs="Times New Roman"/>
            <w:color w:val="auto"/>
            <w:u w:val="none"/>
          </w:rPr>
          <w:t>Kozhikode metropolitan area</w:t>
        </w:r>
      </w:hyperlink>
      <w:r w:rsidR="000B73AE" w:rsidRPr="00B35F01">
        <w:rPr>
          <w:rFonts w:ascii="Times New Roman" w:hAnsi="Times New Roman" w:cs="Times New Roman"/>
        </w:rPr>
        <w:t> under Kozhikode Development Authority (K.D.A) in the </w:t>
      </w:r>
      <w:hyperlink r:id="rId20" w:tooltip="Kozhikode district" w:history="1">
        <w:r w:rsidR="000B73AE" w:rsidRPr="00B35F01">
          <w:rPr>
            <w:rStyle w:val="Hyperlink"/>
            <w:rFonts w:ascii="Times New Roman" w:hAnsi="Times New Roman" w:cs="Times New Roman"/>
            <w:color w:val="auto"/>
            <w:u w:val="none"/>
          </w:rPr>
          <w:t>Kozhikode district</w:t>
        </w:r>
      </w:hyperlink>
      <w:r w:rsidR="000B73AE" w:rsidRPr="00B35F01">
        <w:rPr>
          <w:rFonts w:ascii="Times New Roman" w:hAnsi="Times New Roman" w:cs="Times New Roman"/>
        </w:rPr>
        <w:t> of the </w:t>
      </w:r>
      <w:hyperlink r:id="rId21" w:tooltip="India" w:history="1">
        <w:r w:rsidR="000B73AE" w:rsidRPr="00B35F01">
          <w:rPr>
            <w:rStyle w:val="Hyperlink"/>
            <w:rFonts w:ascii="Times New Roman" w:hAnsi="Times New Roman" w:cs="Times New Roman"/>
            <w:color w:val="auto"/>
            <w:u w:val="none"/>
          </w:rPr>
          <w:t>Indian</w:t>
        </w:r>
      </w:hyperlink>
      <w:r w:rsidR="000B73AE" w:rsidRPr="00B35F01">
        <w:rPr>
          <w:rFonts w:ascii="Times New Roman" w:hAnsi="Times New Roman" w:cs="Times New Roman"/>
        </w:rPr>
        <w:t> </w:t>
      </w:r>
      <w:hyperlink r:id="rId22" w:tooltip="States and territories of India" w:history="1">
        <w:r w:rsidR="000B73AE" w:rsidRPr="00B35F01">
          <w:rPr>
            <w:rStyle w:val="Hyperlink"/>
            <w:rFonts w:ascii="Times New Roman" w:hAnsi="Times New Roman" w:cs="Times New Roman"/>
            <w:color w:val="auto"/>
            <w:u w:val="none"/>
          </w:rPr>
          <w:t>state</w:t>
        </w:r>
      </w:hyperlink>
      <w:r w:rsidR="000B73AE" w:rsidRPr="00B35F01">
        <w:rPr>
          <w:rFonts w:ascii="Times New Roman" w:hAnsi="Times New Roman" w:cs="Times New Roman"/>
        </w:rPr>
        <w:t> of </w:t>
      </w:r>
      <w:hyperlink r:id="rId23" w:tooltip="Kerala" w:history="1">
        <w:r w:rsidR="000B73AE" w:rsidRPr="00B35F01">
          <w:rPr>
            <w:rStyle w:val="Hyperlink"/>
            <w:rFonts w:ascii="Times New Roman" w:hAnsi="Times New Roman" w:cs="Times New Roman"/>
            <w:color w:val="auto"/>
            <w:u w:val="none"/>
          </w:rPr>
          <w:t>Kerala</w:t>
        </w:r>
      </w:hyperlink>
      <w:r w:rsidR="000B73AE" w:rsidRPr="00B35F01">
        <w:rPr>
          <w:rFonts w:ascii="Times New Roman" w:hAnsi="Times New Roman" w:cs="Times New Roman"/>
        </w:rPr>
        <w:t>.</w:t>
      </w:r>
      <w:r w:rsidR="000B73AE" w:rsidRPr="00B35F01">
        <w:rPr>
          <w:rFonts w:ascii="Times New Roman" w:hAnsi="Times New Roman" w:cs="Times New Roman"/>
          <w:shd w:val="clear" w:color="auto" w:fill="F4F8FB"/>
        </w:rPr>
        <w:t xml:space="preserve"> The village was originally named </w:t>
      </w:r>
      <w:proofErr w:type="spellStart"/>
      <w:r w:rsidR="000B73AE" w:rsidRPr="00B35F01">
        <w:rPr>
          <w:rFonts w:ascii="Times New Roman" w:hAnsi="Times New Roman" w:cs="Times New Roman"/>
          <w:shd w:val="clear" w:color="auto" w:fill="F4F8FB"/>
        </w:rPr>
        <w:t>Farookhabad</w:t>
      </w:r>
      <w:proofErr w:type="spellEnd"/>
      <w:r w:rsidR="000B73AE" w:rsidRPr="00B35F01">
        <w:rPr>
          <w:rFonts w:ascii="Times New Roman" w:hAnsi="Times New Roman" w:cs="Times New Roman"/>
          <w:shd w:val="clear" w:color="auto" w:fill="F4F8FB"/>
        </w:rPr>
        <w:t xml:space="preserve"> by </w:t>
      </w:r>
      <w:proofErr w:type="spellStart"/>
      <w:r w:rsidR="00B2283D">
        <w:fldChar w:fldCharType="begin"/>
      </w:r>
      <w:r w:rsidR="00B2283D">
        <w:instrText xml:space="preserve"> HYPERLINK "https://en.wikipedia.org/wiki/Ti</w:instrText>
      </w:r>
      <w:r w:rsidR="00B2283D">
        <w:instrText xml:space="preserve">ppu_Sultan" \o "Tippu Sultan" </w:instrText>
      </w:r>
      <w:r w:rsidR="00B2283D">
        <w:fldChar w:fldCharType="separate"/>
      </w:r>
      <w:r w:rsidR="000B73AE" w:rsidRPr="00B35F01">
        <w:rPr>
          <w:rStyle w:val="Hyperlink"/>
          <w:rFonts w:ascii="Times New Roman" w:hAnsi="Times New Roman" w:cs="Times New Roman"/>
          <w:color w:val="auto"/>
          <w:u w:val="none"/>
          <w:shd w:val="clear" w:color="auto" w:fill="F4F8FB"/>
        </w:rPr>
        <w:t>Tippu</w:t>
      </w:r>
      <w:proofErr w:type="spellEnd"/>
      <w:r w:rsidR="000B73AE" w:rsidRPr="00B35F01">
        <w:rPr>
          <w:rStyle w:val="Hyperlink"/>
          <w:rFonts w:ascii="Times New Roman" w:hAnsi="Times New Roman" w:cs="Times New Roman"/>
          <w:color w:val="auto"/>
          <w:u w:val="none"/>
          <w:shd w:val="clear" w:color="auto" w:fill="F4F8FB"/>
        </w:rPr>
        <w:t xml:space="preserve"> Sultan</w:t>
      </w:r>
      <w:r w:rsidR="00B2283D">
        <w:rPr>
          <w:rStyle w:val="Hyperlink"/>
          <w:rFonts w:ascii="Times New Roman" w:hAnsi="Times New Roman" w:cs="Times New Roman"/>
          <w:color w:val="auto"/>
          <w:u w:val="none"/>
          <w:shd w:val="clear" w:color="auto" w:fill="F4F8FB"/>
        </w:rPr>
        <w:fldChar w:fldCharType="end"/>
      </w:r>
      <w:r w:rsidR="00B821AB" w:rsidRPr="00B35F01">
        <w:rPr>
          <w:rFonts w:ascii="Times New Roman" w:hAnsi="Times New Roman" w:cs="Times New Roman"/>
          <w:shd w:val="clear" w:color="auto" w:fill="F4F8FB"/>
        </w:rPr>
        <w:t>. Later, the name</w:t>
      </w:r>
      <w:r w:rsidR="000B73AE" w:rsidRPr="00B35F01">
        <w:rPr>
          <w:rFonts w:ascii="Times New Roman" w:hAnsi="Times New Roman" w:cs="Times New Roman"/>
          <w:shd w:val="clear" w:color="auto" w:fill="F4F8FB"/>
        </w:rPr>
        <w:t xml:space="preserve"> was changed to F</w:t>
      </w:r>
      <w:r w:rsidR="00B821AB" w:rsidRPr="00B35F01">
        <w:rPr>
          <w:rFonts w:ascii="Times New Roman" w:hAnsi="Times New Roman" w:cs="Times New Roman"/>
          <w:shd w:val="clear" w:color="auto" w:fill="F4F8FB"/>
        </w:rPr>
        <w:t xml:space="preserve">eroke by the British. It </w:t>
      </w:r>
      <w:r w:rsidR="0029607C" w:rsidRPr="00B35F01">
        <w:rPr>
          <w:rFonts w:ascii="Times New Roman" w:hAnsi="Times New Roman" w:cs="Times New Roman"/>
          <w:shd w:val="clear" w:color="auto" w:fill="F4F8FB"/>
        </w:rPr>
        <w:t>is assumed</w:t>
      </w:r>
      <w:r w:rsidR="000B73AE" w:rsidRPr="00B35F01">
        <w:rPr>
          <w:rFonts w:ascii="Times New Roman" w:hAnsi="Times New Roman" w:cs="Times New Roman"/>
          <w:shd w:val="clear" w:color="auto" w:fill="F4F8FB"/>
        </w:rPr>
        <w:t xml:space="preserve"> that </w:t>
      </w:r>
      <w:proofErr w:type="spellStart"/>
      <w:r w:rsidR="000B73AE" w:rsidRPr="00B35F01">
        <w:rPr>
          <w:rFonts w:ascii="Times New Roman" w:hAnsi="Times New Roman" w:cs="Times New Roman"/>
          <w:shd w:val="clear" w:color="auto" w:fill="F4F8FB"/>
        </w:rPr>
        <w:t>Tipu</w:t>
      </w:r>
      <w:proofErr w:type="spellEnd"/>
      <w:r w:rsidR="000B73AE" w:rsidRPr="00B35F01">
        <w:rPr>
          <w:rFonts w:ascii="Times New Roman" w:hAnsi="Times New Roman" w:cs="Times New Roman"/>
          <w:shd w:val="clear" w:color="auto" w:fill="F4F8FB"/>
        </w:rPr>
        <w:t xml:space="preserve"> </w:t>
      </w:r>
      <w:proofErr w:type="spellStart"/>
      <w:r w:rsidR="000B73AE" w:rsidRPr="00B35F01">
        <w:rPr>
          <w:rFonts w:ascii="Times New Roman" w:hAnsi="Times New Roman" w:cs="Times New Roman"/>
          <w:shd w:val="clear" w:color="auto" w:fill="F4F8FB"/>
        </w:rPr>
        <w:t>Sulthan</w:t>
      </w:r>
      <w:proofErr w:type="spellEnd"/>
      <w:r w:rsidR="000B73AE" w:rsidRPr="00B35F01">
        <w:rPr>
          <w:rFonts w:ascii="Times New Roman" w:hAnsi="Times New Roman" w:cs="Times New Roman"/>
          <w:shd w:val="clear" w:color="auto" w:fill="F4F8FB"/>
        </w:rPr>
        <w:t xml:space="preserve"> used Feroke as his capital in Malabar. </w:t>
      </w:r>
      <w:r w:rsidR="00B821AB" w:rsidRPr="00B35F01">
        <w:rPr>
          <w:rFonts w:ascii="Times New Roman" w:hAnsi="Times New Roman" w:cs="Times New Roman"/>
        </w:rPr>
        <w:t>Feroke is the prime place</w:t>
      </w:r>
      <w:r w:rsidR="000B73AE" w:rsidRPr="00B35F01">
        <w:rPr>
          <w:rFonts w:ascii="Times New Roman" w:hAnsi="Times New Roman" w:cs="Times New Roman"/>
        </w:rPr>
        <w:t xml:space="preserve"> of the </w:t>
      </w:r>
      <w:hyperlink r:id="rId24" w:tooltip="Tile" w:history="1">
        <w:r w:rsidR="000B73AE" w:rsidRPr="00B35F01">
          <w:rPr>
            <w:rStyle w:val="Hyperlink"/>
            <w:rFonts w:ascii="Times New Roman" w:hAnsi="Times New Roman" w:cs="Times New Roman"/>
            <w:color w:val="auto"/>
            <w:u w:val="none"/>
          </w:rPr>
          <w:t>tile</w:t>
        </w:r>
      </w:hyperlink>
      <w:r w:rsidR="000B73AE" w:rsidRPr="00B35F01">
        <w:rPr>
          <w:rFonts w:ascii="Times New Roman" w:hAnsi="Times New Roman" w:cs="Times New Roman"/>
        </w:rPr>
        <w:t xml:space="preserve"> industry in Kerala. There are </w:t>
      </w:r>
      <w:r w:rsidR="00B821AB" w:rsidRPr="00B35F01">
        <w:rPr>
          <w:rFonts w:ascii="Times New Roman" w:hAnsi="Times New Roman" w:cs="Times New Roman"/>
        </w:rPr>
        <w:t>many</w:t>
      </w:r>
      <w:r w:rsidR="000B73AE" w:rsidRPr="00B35F01">
        <w:rPr>
          <w:rFonts w:ascii="Times New Roman" w:hAnsi="Times New Roman" w:cs="Times New Roman"/>
        </w:rPr>
        <w:t xml:space="preserve"> tile factories in Feroke. Feroke is also well known for its wood and Timber </w:t>
      </w:r>
      <w:r w:rsidR="0029607C" w:rsidRPr="00B35F01">
        <w:rPr>
          <w:rFonts w:ascii="Times New Roman" w:hAnsi="Times New Roman" w:cs="Times New Roman"/>
        </w:rPr>
        <w:t>industries. The</w:t>
      </w:r>
      <w:r w:rsidR="00691990" w:rsidRPr="00B35F01">
        <w:rPr>
          <w:rFonts w:ascii="Times New Roman" w:hAnsi="Times New Roman" w:cs="Times New Roman"/>
        </w:rPr>
        <w:t xml:space="preserve"> area</w:t>
      </w:r>
      <w:r w:rsidR="008414CB" w:rsidRPr="00B35F01">
        <w:rPr>
          <w:rFonts w:ascii="Times New Roman" w:hAnsi="Times New Roman" w:cs="Times New Roman"/>
        </w:rPr>
        <w:t xml:space="preserve"> lies between 70</w:t>
      </w:r>
      <w:r w:rsidR="008414CB" w:rsidRPr="00B35F01">
        <w:rPr>
          <w:rFonts w:ascii="Times New Roman" w:hAnsi="Times New Roman" w:cs="Times New Roman"/>
          <w:vertAlign w:val="superscript"/>
        </w:rPr>
        <w:t>0</w:t>
      </w:r>
      <w:r w:rsidR="008414CB" w:rsidRPr="00B35F01">
        <w:rPr>
          <w:rFonts w:ascii="Times New Roman" w:hAnsi="Times New Roman" w:cs="Times New Roman"/>
        </w:rPr>
        <w:t>49’53.12”E longitude and 11</w:t>
      </w:r>
      <w:r w:rsidR="008414CB" w:rsidRPr="00B35F01">
        <w:rPr>
          <w:rFonts w:ascii="Times New Roman" w:hAnsi="Times New Roman" w:cs="Times New Roman"/>
          <w:vertAlign w:val="superscript"/>
        </w:rPr>
        <w:t>0</w:t>
      </w:r>
      <w:r w:rsidR="008414CB" w:rsidRPr="00B35F01">
        <w:rPr>
          <w:rFonts w:ascii="Times New Roman" w:hAnsi="Times New Roman" w:cs="Times New Roman"/>
        </w:rPr>
        <w:t>10’35.69”N latitude and</w:t>
      </w:r>
      <w:r w:rsidR="000B73AE" w:rsidRPr="00B35F01">
        <w:rPr>
          <w:rFonts w:ascii="Times New Roman" w:hAnsi="Times New Roman" w:cs="Times New Roman"/>
        </w:rPr>
        <w:t xml:space="preserve"> covering a total area of 13.48 </w:t>
      </w:r>
      <w:proofErr w:type="spellStart"/>
      <w:r w:rsidR="000B73AE" w:rsidRPr="00B35F01">
        <w:rPr>
          <w:rFonts w:ascii="Times New Roman" w:hAnsi="Times New Roman" w:cs="Times New Roman"/>
        </w:rPr>
        <w:t>Sq.Km</w:t>
      </w:r>
      <w:proofErr w:type="spellEnd"/>
      <w:r w:rsidR="000B73AE" w:rsidRPr="00B35F01">
        <w:rPr>
          <w:rFonts w:ascii="Times New Roman" w:hAnsi="Times New Roman" w:cs="Times New Roman"/>
        </w:rPr>
        <w:t xml:space="preserve">. </w:t>
      </w:r>
      <w:r w:rsidR="008414CB" w:rsidRPr="00B35F01">
        <w:rPr>
          <w:rFonts w:ascii="Times New Roman" w:hAnsi="Times New Roman" w:cs="Times New Roman"/>
        </w:rPr>
        <w:t xml:space="preserve">Feroke municipality is bounded by </w:t>
      </w:r>
      <w:r w:rsidR="00FF37AF">
        <w:rPr>
          <w:rFonts w:ascii="Times New Roman" w:hAnsi="Times New Roman" w:cs="Times New Roman"/>
        </w:rPr>
        <w:t>t</w:t>
      </w:r>
      <w:r w:rsidR="00FF37AF" w:rsidRPr="00B35F01">
        <w:rPr>
          <w:rFonts w:ascii="Times New Roman" w:hAnsi="Times New Roman" w:cs="Times New Roman"/>
        </w:rPr>
        <w:t>he Northern and Western part,</w:t>
      </w:r>
    </w:p>
    <w:p w:rsidR="00FF37AF" w:rsidRDefault="00D65146" w:rsidP="00FF37AF">
      <w:pPr>
        <w:spacing w:line="360" w:lineRule="auto"/>
        <w:ind w:left="90" w:right="26" w:firstLine="619"/>
        <w:jc w:val="both"/>
        <w:rPr>
          <w:rFonts w:ascii="Times New Roman" w:hAnsi="Times New Roman" w:cs="Times New Roman"/>
          <w:b/>
          <w:i/>
          <w:color w:val="222222"/>
          <w:shd w:val="clear" w:color="auto" w:fill="FFFFFF"/>
        </w:rPr>
      </w:pPr>
      <w:r w:rsidRPr="00B35F01">
        <w:rPr>
          <w:rFonts w:ascii="Times New Roman" w:hAnsi="Times New Roman" w:cs="Times New Roman"/>
          <w:b/>
          <w:i/>
          <w:color w:val="222222"/>
          <w:shd w:val="clear" w:color="auto" w:fill="FFFFFF"/>
        </w:rPr>
        <w:t xml:space="preserve">Figure1: </w:t>
      </w:r>
      <w:proofErr w:type="spellStart"/>
      <w:r w:rsidRPr="00B35F01">
        <w:rPr>
          <w:rFonts w:ascii="Times New Roman" w:hAnsi="Times New Roman" w:cs="Times New Roman"/>
          <w:b/>
          <w:i/>
          <w:color w:val="222222"/>
          <w:shd w:val="clear" w:color="auto" w:fill="FFFFFF"/>
        </w:rPr>
        <w:t>Basemap</w:t>
      </w:r>
      <w:proofErr w:type="spellEnd"/>
      <w:r w:rsidRPr="00B35F01">
        <w:rPr>
          <w:rFonts w:ascii="Times New Roman" w:hAnsi="Times New Roman" w:cs="Times New Roman"/>
          <w:b/>
          <w:i/>
          <w:color w:val="222222"/>
          <w:shd w:val="clear" w:color="auto" w:fill="FFFFFF"/>
        </w:rPr>
        <w:t xml:space="preserve">- Feroke Municipality                                           </w:t>
      </w:r>
    </w:p>
    <w:p w:rsidR="008414CB" w:rsidRPr="00FF37AF" w:rsidRDefault="008414CB" w:rsidP="00FF37AF">
      <w:pPr>
        <w:spacing w:line="360" w:lineRule="auto"/>
        <w:ind w:left="90" w:right="26"/>
        <w:jc w:val="both"/>
        <w:rPr>
          <w:rFonts w:ascii="Times New Roman" w:hAnsi="Times New Roman" w:cs="Times New Roman"/>
          <w:b/>
          <w:i/>
          <w:color w:val="222222"/>
          <w:shd w:val="clear" w:color="auto" w:fill="FFFFFF"/>
        </w:rPr>
      </w:pPr>
      <w:proofErr w:type="spellStart"/>
      <w:r w:rsidRPr="00B35F01">
        <w:rPr>
          <w:rFonts w:ascii="Times New Roman" w:hAnsi="Times New Roman" w:cs="Times New Roman"/>
        </w:rPr>
        <w:lastRenderedPageBreak/>
        <w:t>Ramanattukara</w:t>
      </w:r>
      <w:proofErr w:type="spellEnd"/>
      <w:r w:rsidRPr="00B35F01">
        <w:rPr>
          <w:rFonts w:ascii="Times New Roman" w:hAnsi="Times New Roman" w:cs="Times New Roman"/>
        </w:rPr>
        <w:t xml:space="preserve"> mun</w:t>
      </w:r>
      <w:r w:rsidR="000B73AE" w:rsidRPr="00B35F01">
        <w:rPr>
          <w:rFonts w:ascii="Times New Roman" w:hAnsi="Times New Roman" w:cs="Times New Roman"/>
        </w:rPr>
        <w:t xml:space="preserve">icipality in the Eastern part and </w:t>
      </w:r>
      <w:proofErr w:type="spellStart"/>
      <w:r w:rsidR="000B73AE" w:rsidRPr="00B35F01">
        <w:rPr>
          <w:rFonts w:ascii="Times New Roman" w:hAnsi="Times New Roman" w:cs="Times New Roman"/>
        </w:rPr>
        <w:t>Vadakkumbad</w:t>
      </w:r>
      <w:proofErr w:type="spellEnd"/>
      <w:r w:rsidR="000B73AE" w:rsidRPr="00B35F01">
        <w:rPr>
          <w:rFonts w:ascii="Times New Roman" w:hAnsi="Times New Roman" w:cs="Times New Roman"/>
        </w:rPr>
        <w:t xml:space="preserve"> River in </w:t>
      </w:r>
      <w:r w:rsidR="00FF37AF" w:rsidRPr="00B35F01">
        <w:rPr>
          <w:rFonts w:ascii="Times New Roman" w:hAnsi="Times New Roman" w:cs="Times New Roman"/>
        </w:rPr>
        <w:t>the Southern</w:t>
      </w:r>
      <w:r w:rsidRPr="00B35F01">
        <w:rPr>
          <w:rFonts w:ascii="Times New Roman" w:hAnsi="Times New Roman" w:cs="Times New Roman"/>
        </w:rPr>
        <w:t xml:space="preserve"> </w:t>
      </w:r>
      <w:r w:rsidR="000B73AE" w:rsidRPr="00B35F01">
        <w:rPr>
          <w:rFonts w:ascii="Times New Roman" w:hAnsi="Times New Roman" w:cs="Times New Roman"/>
        </w:rPr>
        <w:t xml:space="preserve">part. </w:t>
      </w:r>
      <w:r w:rsidRPr="00B35F01">
        <w:rPr>
          <w:rFonts w:ascii="Times New Roman" w:hAnsi="Times New Roman" w:cs="Times New Roman"/>
          <w:shd w:val="clear" w:color="auto" w:fill="F4F8FB"/>
        </w:rPr>
        <w:t xml:space="preserve">As of the 2001 India census, </w:t>
      </w:r>
      <w:r w:rsidR="00B821AB" w:rsidRPr="00B35F01">
        <w:rPr>
          <w:rFonts w:ascii="Times New Roman" w:hAnsi="Times New Roman" w:cs="Times New Roman"/>
          <w:shd w:val="clear" w:color="auto" w:fill="F4F8FB"/>
        </w:rPr>
        <w:t>the l</w:t>
      </w:r>
      <w:r w:rsidRPr="00B35F01">
        <w:rPr>
          <w:rFonts w:ascii="Times New Roman" w:hAnsi="Times New Roman" w:cs="Times New Roman"/>
          <w:shd w:val="clear" w:color="auto" w:fill="F4F8FB"/>
        </w:rPr>
        <w:t>iteracy rate of Feroke city is 95.99% higher than state average of 94.00%. In Feroke, Male literacy is around 97.67% while female literacy rate is 94.42%.</w:t>
      </w:r>
      <w:r w:rsidR="001B418D" w:rsidRPr="00B35F01">
        <w:rPr>
          <w:rFonts w:ascii="Times New Roman" w:hAnsi="Times New Roman" w:cs="Times New Roman"/>
          <w:shd w:val="clear" w:color="auto" w:fill="F4F8FB"/>
        </w:rPr>
        <w:t xml:space="preserve">There are about 21824 properties in the Feroke </w:t>
      </w:r>
      <w:r w:rsidR="0029607C" w:rsidRPr="00B35F01">
        <w:rPr>
          <w:rFonts w:ascii="Times New Roman" w:hAnsi="Times New Roman" w:cs="Times New Roman"/>
          <w:shd w:val="clear" w:color="auto" w:fill="F4F8FB"/>
        </w:rPr>
        <w:t>Municipality</w:t>
      </w:r>
      <w:r w:rsidR="001B418D" w:rsidRPr="00B35F01">
        <w:rPr>
          <w:rFonts w:ascii="Times New Roman" w:hAnsi="Times New Roman" w:cs="Times New Roman"/>
          <w:shd w:val="clear" w:color="auto" w:fill="F4F8FB"/>
        </w:rPr>
        <w:t xml:space="preserve"> in which 15400 of them are residential, 5156 commercial properties and 241 industries.</w:t>
      </w:r>
      <w:r w:rsidRPr="00B35F01">
        <w:rPr>
          <w:rFonts w:ascii="Times New Roman" w:hAnsi="Times New Roman" w:cs="Times New Roman"/>
          <w:shd w:val="clear" w:color="auto" w:fill="FFFFFF"/>
        </w:rPr>
        <w:t xml:space="preserve"> </w:t>
      </w:r>
      <w:r w:rsidR="001B418D" w:rsidRPr="00B35F01">
        <w:rPr>
          <w:rFonts w:ascii="Times New Roman" w:hAnsi="Times New Roman" w:cs="Times New Roman"/>
          <w:shd w:val="clear" w:color="auto" w:fill="FFFFFF"/>
        </w:rPr>
        <w:t xml:space="preserve">Feroke is one of the prominent heritage spots in the Malabar region </w:t>
      </w:r>
      <w:r w:rsidR="00B821AB" w:rsidRPr="00B35F01">
        <w:rPr>
          <w:rFonts w:ascii="Times New Roman" w:hAnsi="Times New Roman" w:cs="Times New Roman"/>
          <w:shd w:val="clear" w:color="auto" w:fill="FFFFFF"/>
        </w:rPr>
        <w:t xml:space="preserve">which is </w:t>
      </w:r>
      <w:r w:rsidR="001B418D" w:rsidRPr="00B35F01">
        <w:rPr>
          <w:rFonts w:ascii="Times New Roman" w:hAnsi="Times New Roman" w:cs="Times New Roman"/>
          <w:shd w:val="clear" w:color="auto" w:fill="FFFFFF"/>
        </w:rPr>
        <w:t>famous for its rich history.</w:t>
      </w:r>
      <w:r w:rsidR="001B418D" w:rsidRPr="00B35F01">
        <w:rPr>
          <w:rFonts w:ascii="Times New Roman" w:hAnsi="Times New Roman" w:cs="Times New Roman"/>
          <w:color w:val="222222"/>
          <w:shd w:val="clear" w:color="auto" w:fill="FFFFFF"/>
        </w:rPr>
        <w:t> </w:t>
      </w:r>
    </w:p>
    <w:p w:rsidR="00406C22" w:rsidRPr="00B35F01" w:rsidRDefault="00FE7B71" w:rsidP="00B35F01">
      <w:pPr>
        <w:spacing w:line="360" w:lineRule="auto"/>
        <w:jc w:val="both"/>
        <w:rPr>
          <w:rFonts w:ascii="Times New Roman" w:hAnsi="Times New Roman" w:cs="Times New Roman"/>
          <w:i/>
          <w:color w:val="222222"/>
          <w:shd w:val="clear" w:color="auto" w:fill="FFFFFF"/>
        </w:rPr>
      </w:pPr>
      <w:r w:rsidRPr="00B35F01">
        <w:rPr>
          <w:rFonts w:ascii="Times New Roman" w:hAnsi="Times New Roman" w:cs="Times New Roman"/>
          <w:b/>
          <w:i/>
          <w:color w:val="222222"/>
          <w:shd w:val="clear" w:color="auto" w:fill="FFFFFF"/>
        </w:rPr>
        <w:t xml:space="preserve">   </w:t>
      </w:r>
    </w:p>
    <w:p w:rsidR="00406C22" w:rsidRPr="00B35F01" w:rsidRDefault="00B47CFE" w:rsidP="00B35F01">
      <w:pPr>
        <w:spacing w:line="360" w:lineRule="auto"/>
        <w:jc w:val="both"/>
        <w:rPr>
          <w:rFonts w:ascii="Times New Roman" w:hAnsi="Times New Roman" w:cs="Times New Roman"/>
          <w:b/>
        </w:rPr>
      </w:pPr>
      <w:r w:rsidRPr="00B35F01">
        <w:rPr>
          <w:rFonts w:ascii="Times New Roman" w:hAnsi="Times New Roman" w:cs="Times New Roman"/>
          <w:b/>
        </w:rPr>
        <w:t xml:space="preserve">5.0 </w:t>
      </w:r>
      <w:r w:rsidR="00406C22" w:rsidRPr="00B35F01">
        <w:rPr>
          <w:rFonts w:ascii="Times New Roman" w:hAnsi="Times New Roman" w:cs="Times New Roman"/>
          <w:b/>
        </w:rPr>
        <w:t>WORK FLOW METHODOLOGY</w:t>
      </w:r>
    </w:p>
    <w:p w:rsidR="00833F1B" w:rsidRPr="00B35F01" w:rsidRDefault="00406C22" w:rsidP="00B35F01">
      <w:pPr>
        <w:spacing w:line="360" w:lineRule="auto"/>
        <w:jc w:val="both"/>
        <w:rPr>
          <w:rFonts w:ascii="Times New Roman" w:hAnsi="Times New Roman" w:cs="Times New Roman"/>
          <w:color w:val="222222"/>
          <w:shd w:val="clear" w:color="auto" w:fill="FFFFFF"/>
        </w:rPr>
      </w:pPr>
      <w:r w:rsidRPr="00B35F01">
        <w:rPr>
          <w:rFonts w:ascii="Times New Roman" w:hAnsi="Times New Roman" w:cs="Times New Roman"/>
          <w:noProof/>
          <w:color w:val="222222"/>
          <w:shd w:val="clear" w:color="auto" w:fill="FFFFFF"/>
          <w:lang w:eastAsia="en-IN" w:bidi="ar-SA"/>
        </w:rPr>
        <w:drawing>
          <wp:anchor distT="0" distB="0" distL="114300" distR="114300" simplePos="0" relativeHeight="251663360" behindDoc="0" locked="0" layoutInCell="1" allowOverlap="1" wp14:anchorId="57935039" wp14:editId="49799045">
            <wp:simplePos x="0" y="0"/>
            <wp:positionH relativeFrom="column">
              <wp:posOffset>556260</wp:posOffset>
            </wp:positionH>
            <wp:positionV relativeFrom="paragraph">
              <wp:posOffset>260985</wp:posOffset>
            </wp:positionV>
            <wp:extent cx="4314825" cy="6162311"/>
            <wp:effectExtent l="0" t="0" r="0" b="0"/>
            <wp:wrapSquare wrapText="bothSides"/>
            <wp:docPr id="2" name="Picture 2" descr="D:\ULTS\RnD\Conference\Work Flow Methodology.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LTS\RnD\Conference\Work Flow Methodology.jpg.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4825" cy="61623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406C22" w:rsidRPr="00B35F01" w:rsidRDefault="00406C22" w:rsidP="00B35F01">
      <w:pPr>
        <w:spacing w:line="360" w:lineRule="auto"/>
        <w:jc w:val="both"/>
        <w:rPr>
          <w:rFonts w:ascii="Times New Roman" w:hAnsi="Times New Roman" w:cs="Times New Roman"/>
          <w:color w:val="222222"/>
          <w:shd w:val="clear" w:color="auto" w:fill="FFFFFF"/>
        </w:rPr>
      </w:pPr>
    </w:p>
    <w:p w:rsidR="00FE7B71" w:rsidRDefault="00FE7B71" w:rsidP="00B35F01">
      <w:pPr>
        <w:spacing w:line="360" w:lineRule="auto"/>
        <w:jc w:val="both"/>
        <w:rPr>
          <w:rFonts w:ascii="Times New Roman" w:hAnsi="Times New Roman" w:cs="Times New Roman"/>
          <w:color w:val="222222"/>
          <w:shd w:val="clear" w:color="auto" w:fill="FFFFFF"/>
        </w:rPr>
      </w:pPr>
    </w:p>
    <w:p w:rsidR="00FF37AF" w:rsidRDefault="00FF37AF" w:rsidP="00B35F01">
      <w:pPr>
        <w:spacing w:line="360" w:lineRule="auto"/>
        <w:jc w:val="both"/>
        <w:rPr>
          <w:rFonts w:ascii="Times New Roman" w:hAnsi="Times New Roman" w:cs="Times New Roman"/>
          <w:color w:val="222222"/>
          <w:shd w:val="clear" w:color="auto" w:fill="FFFFFF"/>
        </w:rPr>
      </w:pPr>
    </w:p>
    <w:p w:rsidR="00FF37AF" w:rsidRPr="00B35F01" w:rsidRDefault="00FF37AF" w:rsidP="00B35F01">
      <w:pPr>
        <w:spacing w:line="360" w:lineRule="auto"/>
        <w:jc w:val="both"/>
        <w:rPr>
          <w:rFonts w:ascii="Times New Roman" w:hAnsi="Times New Roman" w:cs="Times New Roman"/>
          <w:color w:val="222222"/>
          <w:shd w:val="clear" w:color="auto" w:fill="FFFFFF"/>
        </w:rPr>
      </w:pPr>
    </w:p>
    <w:p w:rsidR="00406C22" w:rsidRPr="00B35F01" w:rsidRDefault="00FE7B71" w:rsidP="00B35F01">
      <w:pPr>
        <w:spacing w:line="360" w:lineRule="auto"/>
        <w:jc w:val="both"/>
        <w:rPr>
          <w:rFonts w:ascii="Times New Roman" w:hAnsi="Times New Roman" w:cs="Times New Roman"/>
          <w:b/>
          <w:i/>
          <w:color w:val="222222"/>
          <w:shd w:val="clear" w:color="auto" w:fill="FFFFFF"/>
        </w:rPr>
      </w:pPr>
      <w:r w:rsidRPr="00B35F01">
        <w:rPr>
          <w:rFonts w:ascii="Times New Roman" w:hAnsi="Times New Roman" w:cs="Times New Roman"/>
          <w:b/>
          <w:i/>
          <w:color w:val="222222"/>
          <w:shd w:val="clear" w:color="auto" w:fill="FFFFFF"/>
        </w:rPr>
        <w:t>Figure</w:t>
      </w:r>
      <w:r w:rsidR="00CC2BB2">
        <w:rPr>
          <w:rFonts w:ascii="Times New Roman" w:hAnsi="Times New Roman" w:cs="Times New Roman"/>
          <w:b/>
          <w:i/>
          <w:color w:val="222222"/>
          <w:shd w:val="clear" w:color="auto" w:fill="FFFFFF"/>
        </w:rPr>
        <w:t>5</w:t>
      </w:r>
      <w:r w:rsidRPr="00B35F01">
        <w:rPr>
          <w:rFonts w:ascii="Times New Roman" w:hAnsi="Times New Roman" w:cs="Times New Roman"/>
          <w:b/>
          <w:i/>
          <w:color w:val="222222"/>
          <w:shd w:val="clear" w:color="auto" w:fill="FFFFFF"/>
        </w:rPr>
        <w:t>: Work Flow- IPMS Project for Feroke Municipality</w:t>
      </w:r>
    </w:p>
    <w:p w:rsidR="00C50B6E" w:rsidRPr="00B35F01" w:rsidRDefault="00B47CFE" w:rsidP="00B35F01">
      <w:pPr>
        <w:spacing w:line="360" w:lineRule="auto"/>
        <w:jc w:val="both"/>
        <w:rPr>
          <w:rFonts w:ascii="Times New Roman" w:hAnsi="Times New Roman" w:cs="Times New Roman"/>
          <w:b/>
        </w:rPr>
      </w:pPr>
      <w:r w:rsidRPr="00B35F01">
        <w:rPr>
          <w:rFonts w:ascii="Times New Roman" w:hAnsi="Times New Roman" w:cs="Times New Roman"/>
          <w:b/>
        </w:rPr>
        <w:lastRenderedPageBreak/>
        <w:t>6.0 Technology Employed</w:t>
      </w:r>
    </w:p>
    <w:p w:rsidR="00B55184" w:rsidRPr="00B35F01" w:rsidRDefault="00B55184" w:rsidP="00B35F01">
      <w:pPr>
        <w:spacing w:line="360" w:lineRule="auto"/>
        <w:jc w:val="both"/>
        <w:rPr>
          <w:rFonts w:ascii="Times New Roman" w:hAnsi="Times New Roman" w:cs="Times New Roman"/>
          <w:b/>
          <w:color w:val="222222"/>
          <w:shd w:val="clear" w:color="auto" w:fill="FFFFFF"/>
        </w:rPr>
      </w:pPr>
      <w:r w:rsidRPr="00B35F01">
        <w:rPr>
          <w:rFonts w:ascii="Times New Roman" w:hAnsi="Times New Roman" w:cs="Times New Roman"/>
          <w:b/>
          <w:color w:val="222222"/>
          <w:shd w:val="clear" w:color="auto" w:fill="FFFFFF"/>
        </w:rPr>
        <w:t>Reverse Primary Server</w:t>
      </w:r>
    </w:p>
    <w:p w:rsidR="00B55184" w:rsidRPr="00B35F01" w:rsidRDefault="00B55184" w:rsidP="00B35F01">
      <w:pPr>
        <w:spacing w:line="360" w:lineRule="auto"/>
        <w:ind w:firstLine="709"/>
        <w:jc w:val="both"/>
        <w:rPr>
          <w:rFonts w:ascii="Times New Roman" w:hAnsi="Times New Roman" w:cs="Times New Roman"/>
          <w:color w:val="222222"/>
          <w:shd w:val="clear" w:color="auto" w:fill="FFFFFF"/>
        </w:rPr>
      </w:pPr>
      <w:r w:rsidRPr="00B35F01">
        <w:rPr>
          <w:rFonts w:ascii="Times New Roman" w:hAnsi="Times New Roman" w:cs="Times New Roman"/>
          <w:color w:val="222222"/>
          <w:shd w:val="clear" w:color="auto" w:fill="FFFFFF"/>
        </w:rPr>
        <w:t xml:space="preserve">The IPMS </w:t>
      </w:r>
      <w:r w:rsidR="00190CBE" w:rsidRPr="00B35F01">
        <w:rPr>
          <w:rFonts w:ascii="Times New Roman" w:hAnsi="Times New Roman" w:cs="Times New Roman"/>
          <w:color w:val="222222"/>
          <w:shd w:val="clear" w:color="auto" w:fill="FFFFFF"/>
        </w:rPr>
        <w:t xml:space="preserve">application </w:t>
      </w:r>
      <w:r w:rsidRPr="00B35F01">
        <w:rPr>
          <w:rFonts w:ascii="Times New Roman" w:hAnsi="Times New Roman" w:cs="Times New Roman"/>
          <w:color w:val="222222"/>
          <w:shd w:val="clear" w:color="auto" w:fill="FFFFFF"/>
        </w:rPr>
        <w:t xml:space="preserve">server is stationed behind a firewall to ensure security, Peculiarity about reverse proxy is that, it can provide access to a server behind a firewall. Reverse process can also be used to evenly distribute load among several back-end </w:t>
      </w:r>
      <w:r w:rsidR="00190CBE" w:rsidRPr="00B35F01">
        <w:rPr>
          <w:rFonts w:ascii="Times New Roman" w:hAnsi="Times New Roman" w:cs="Times New Roman"/>
          <w:color w:val="222222"/>
          <w:shd w:val="clear" w:color="auto" w:fill="FFFFFF"/>
        </w:rPr>
        <w:t>service</w:t>
      </w:r>
      <w:r w:rsidRPr="00B35F01">
        <w:rPr>
          <w:rFonts w:ascii="Times New Roman" w:hAnsi="Times New Roman" w:cs="Times New Roman"/>
          <w:color w:val="222222"/>
          <w:shd w:val="clear" w:color="auto" w:fill="FFFFFF"/>
        </w:rPr>
        <w:t xml:space="preserve"> or to provide cache for a slower back-end.</w:t>
      </w:r>
      <w:r w:rsidR="00190CBE" w:rsidRPr="00B35F01">
        <w:rPr>
          <w:rFonts w:ascii="Times New Roman" w:hAnsi="Times New Roman" w:cs="Times New Roman"/>
          <w:color w:val="222222"/>
          <w:shd w:val="clear" w:color="auto" w:fill="FFFFFF"/>
        </w:rPr>
        <w:t xml:space="preserve"> </w:t>
      </w:r>
    </w:p>
    <w:p w:rsidR="00B55184" w:rsidRPr="00B35F01" w:rsidRDefault="00B55184" w:rsidP="00B35F01">
      <w:pPr>
        <w:spacing w:line="360" w:lineRule="auto"/>
        <w:jc w:val="both"/>
        <w:rPr>
          <w:rFonts w:ascii="Times New Roman" w:hAnsi="Times New Roman" w:cs="Times New Roman"/>
          <w:b/>
          <w:color w:val="222222"/>
          <w:shd w:val="clear" w:color="auto" w:fill="FFFFFF"/>
        </w:rPr>
      </w:pPr>
      <w:r w:rsidRPr="00B35F01">
        <w:rPr>
          <w:rFonts w:ascii="Times New Roman" w:hAnsi="Times New Roman" w:cs="Times New Roman"/>
          <w:b/>
          <w:color w:val="222222"/>
          <w:shd w:val="clear" w:color="auto" w:fill="FFFFFF"/>
        </w:rPr>
        <w:t>Containers:</w:t>
      </w:r>
    </w:p>
    <w:p w:rsidR="00B55184" w:rsidRPr="00B35F01" w:rsidRDefault="00B55184" w:rsidP="00B35F01">
      <w:pPr>
        <w:spacing w:line="360" w:lineRule="auto"/>
        <w:ind w:firstLine="709"/>
        <w:jc w:val="both"/>
        <w:rPr>
          <w:rFonts w:ascii="Times New Roman" w:hAnsi="Times New Roman" w:cs="Times New Roman"/>
          <w:color w:val="222222"/>
          <w:shd w:val="clear" w:color="auto" w:fill="FFFFFF"/>
        </w:rPr>
      </w:pPr>
      <w:r w:rsidRPr="00B35F01">
        <w:rPr>
          <w:rFonts w:ascii="Times New Roman" w:hAnsi="Times New Roman" w:cs="Times New Roman"/>
          <w:color w:val="222222"/>
          <w:shd w:val="clear" w:color="auto" w:fill="FFFFFF"/>
        </w:rPr>
        <w:t xml:space="preserve">The IPMS portal and web service can glide in this layer whose security is assured behind a firewall. </w:t>
      </w:r>
      <w:r w:rsidR="00190CBE" w:rsidRPr="00B35F01">
        <w:rPr>
          <w:rFonts w:ascii="Times New Roman" w:hAnsi="Times New Roman" w:cs="Times New Roman"/>
          <w:color w:val="222222"/>
          <w:shd w:val="clear" w:color="auto" w:fill="FFFFFF"/>
        </w:rPr>
        <w:t>Tomcat</w:t>
      </w:r>
      <w:r w:rsidRPr="00B35F01">
        <w:rPr>
          <w:rFonts w:ascii="Times New Roman" w:hAnsi="Times New Roman" w:cs="Times New Roman"/>
          <w:color w:val="222222"/>
          <w:shd w:val="clear" w:color="auto" w:fill="FFFFFF"/>
        </w:rPr>
        <w:t xml:space="preserve"> can be used for running website whereas </w:t>
      </w:r>
      <w:r w:rsidR="00190CBE" w:rsidRPr="00B35F01">
        <w:rPr>
          <w:rFonts w:ascii="Times New Roman" w:hAnsi="Times New Roman" w:cs="Times New Roman"/>
          <w:color w:val="222222"/>
          <w:shd w:val="clear" w:color="auto" w:fill="FFFFFF"/>
        </w:rPr>
        <w:t xml:space="preserve">instance </w:t>
      </w:r>
      <w:r w:rsidRPr="00B35F01">
        <w:rPr>
          <w:rFonts w:ascii="Times New Roman" w:hAnsi="Times New Roman" w:cs="Times New Roman"/>
          <w:color w:val="222222"/>
          <w:shd w:val="clear" w:color="auto" w:fill="FFFFFF"/>
        </w:rPr>
        <w:t xml:space="preserve">contains can be used for running web service and portal. For multiple local bodies, individual geo servers are maintained for each local body wherein the data are stored using independent servers. </w:t>
      </w:r>
    </w:p>
    <w:p w:rsidR="00B55184" w:rsidRPr="00B35F01" w:rsidRDefault="00B55184" w:rsidP="00B35F01">
      <w:pPr>
        <w:spacing w:line="360" w:lineRule="auto"/>
        <w:jc w:val="both"/>
        <w:rPr>
          <w:rFonts w:ascii="Times New Roman" w:hAnsi="Times New Roman" w:cs="Times New Roman"/>
          <w:b/>
          <w:color w:val="222222"/>
          <w:shd w:val="clear" w:color="auto" w:fill="FFFFFF"/>
        </w:rPr>
      </w:pPr>
      <w:r w:rsidRPr="00B35F01">
        <w:rPr>
          <w:rFonts w:ascii="Times New Roman" w:hAnsi="Times New Roman" w:cs="Times New Roman"/>
          <w:b/>
          <w:color w:val="222222"/>
          <w:shd w:val="clear" w:color="auto" w:fill="FFFFFF"/>
        </w:rPr>
        <w:t>Database:</w:t>
      </w:r>
    </w:p>
    <w:p w:rsidR="00B55184" w:rsidRPr="00B35F01" w:rsidRDefault="00B55184" w:rsidP="00B35F01">
      <w:pPr>
        <w:spacing w:line="360" w:lineRule="auto"/>
        <w:ind w:firstLine="709"/>
        <w:jc w:val="both"/>
        <w:rPr>
          <w:rFonts w:ascii="Times New Roman" w:hAnsi="Times New Roman" w:cs="Times New Roman"/>
          <w:color w:val="222222"/>
          <w:shd w:val="clear" w:color="auto" w:fill="FFFFFF"/>
        </w:rPr>
      </w:pPr>
      <w:proofErr w:type="spellStart"/>
      <w:r w:rsidRPr="00B35F01">
        <w:rPr>
          <w:rFonts w:ascii="Times New Roman" w:hAnsi="Times New Roman" w:cs="Times New Roman"/>
          <w:color w:val="222222"/>
          <w:shd w:val="clear" w:color="auto" w:fill="FFFFFF"/>
        </w:rPr>
        <w:t>Post</w:t>
      </w:r>
      <w:r w:rsidR="006D68A9" w:rsidRPr="00B35F01">
        <w:rPr>
          <w:rFonts w:ascii="Times New Roman" w:hAnsi="Times New Roman" w:cs="Times New Roman"/>
          <w:color w:val="222222"/>
          <w:shd w:val="clear" w:color="auto" w:fill="FFFFFF"/>
        </w:rPr>
        <w:t>gres</w:t>
      </w:r>
      <w:proofErr w:type="spellEnd"/>
      <w:r w:rsidRPr="00B35F01">
        <w:rPr>
          <w:rFonts w:ascii="Times New Roman" w:hAnsi="Times New Roman" w:cs="Times New Roman"/>
          <w:color w:val="222222"/>
          <w:shd w:val="clear" w:color="auto" w:fill="FFFFFF"/>
        </w:rPr>
        <w:t xml:space="preserve"> SQL database is employed to hold application and Geospatial data. In case of multiple local bodies, an individual database for each local body is maintained, where the data is kept in independent servers. As in previous cases, the database too can the kept in a separate server pertaining to budget and security constraints.</w:t>
      </w:r>
    </w:p>
    <w:p w:rsidR="00B55184" w:rsidRPr="00B35F01" w:rsidRDefault="00B55184" w:rsidP="00B35F01">
      <w:pPr>
        <w:spacing w:line="360" w:lineRule="auto"/>
        <w:jc w:val="both"/>
        <w:rPr>
          <w:rFonts w:ascii="Times New Roman" w:hAnsi="Times New Roman" w:cs="Times New Roman"/>
          <w:b/>
          <w:color w:val="222222"/>
          <w:shd w:val="clear" w:color="auto" w:fill="FFFFFF"/>
        </w:rPr>
      </w:pPr>
      <w:r w:rsidRPr="00B35F01">
        <w:rPr>
          <w:rFonts w:ascii="Times New Roman" w:hAnsi="Times New Roman" w:cs="Times New Roman"/>
          <w:b/>
          <w:color w:val="222222"/>
          <w:shd w:val="clear" w:color="auto" w:fill="FFFFFF"/>
        </w:rPr>
        <w:t xml:space="preserve">Database backup server </w:t>
      </w:r>
    </w:p>
    <w:p w:rsidR="00B55184" w:rsidRPr="00B35F01" w:rsidRDefault="00B55184" w:rsidP="00B35F01">
      <w:pPr>
        <w:spacing w:line="360" w:lineRule="auto"/>
        <w:ind w:firstLine="709"/>
        <w:jc w:val="both"/>
        <w:rPr>
          <w:rFonts w:ascii="Times New Roman" w:hAnsi="Times New Roman" w:cs="Times New Roman"/>
          <w:color w:val="222222"/>
          <w:shd w:val="clear" w:color="auto" w:fill="FFFFFF"/>
        </w:rPr>
      </w:pPr>
      <w:r w:rsidRPr="00B35F01">
        <w:rPr>
          <w:rFonts w:ascii="Times New Roman" w:hAnsi="Times New Roman" w:cs="Times New Roman"/>
          <w:color w:val="222222"/>
          <w:shd w:val="clear" w:color="auto" w:fill="FFFFFF"/>
        </w:rPr>
        <w:t xml:space="preserve">When heading towards storage of very important data, always a database backup server is essential. Hence, the database backup server is set in another machine which is placed in another physical location and a database backup script can be run on a daily basis. </w:t>
      </w:r>
    </w:p>
    <w:p w:rsidR="002D46CF" w:rsidRPr="00B35F01" w:rsidRDefault="002D46CF" w:rsidP="00B35F01">
      <w:pPr>
        <w:spacing w:line="360" w:lineRule="auto"/>
        <w:jc w:val="both"/>
        <w:rPr>
          <w:rFonts w:ascii="Times New Roman" w:hAnsi="Times New Roman" w:cs="Times New Roman"/>
          <w:color w:val="222222"/>
          <w:shd w:val="clear" w:color="auto" w:fill="FFFFFF"/>
        </w:rPr>
      </w:pPr>
    </w:p>
    <w:p w:rsidR="00103477" w:rsidRPr="00B35F01" w:rsidRDefault="00B47CFE" w:rsidP="00B35F01">
      <w:pPr>
        <w:spacing w:line="360" w:lineRule="auto"/>
        <w:jc w:val="both"/>
        <w:rPr>
          <w:rFonts w:ascii="Times New Roman" w:hAnsi="Times New Roman" w:cs="Times New Roman"/>
          <w:b/>
        </w:rPr>
      </w:pPr>
      <w:r w:rsidRPr="00B35F01">
        <w:rPr>
          <w:rFonts w:ascii="Times New Roman" w:hAnsi="Times New Roman" w:cs="Times New Roman"/>
          <w:b/>
        </w:rPr>
        <w:t xml:space="preserve">7.0 </w:t>
      </w:r>
      <w:r w:rsidR="00103477" w:rsidRPr="00B35F01">
        <w:rPr>
          <w:rFonts w:ascii="Times New Roman" w:hAnsi="Times New Roman" w:cs="Times New Roman"/>
          <w:b/>
        </w:rPr>
        <w:t>BENEFITS TO LSGD</w:t>
      </w:r>
    </w:p>
    <w:p w:rsidR="00103477" w:rsidRPr="00B35F01" w:rsidRDefault="00103477" w:rsidP="00B35F01">
      <w:pPr>
        <w:spacing w:line="360" w:lineRule="auto"/>
        <w:ind w:firstLine="709"/>
        <w:jc w:val="both"/>
        <w:rPr>
          <w:rFonts w:ascii="Times New Roman" w:hAnsi="Times New Roman" w:cs="Times New Roman"/>
          <w:color w:val="222222"/>
          <w:shd w:val="clear" w:color="auto" w:fill="FFFFFF"/>
        </w:rPr>
      </w:pPr>
      <w:r w:rsidRPr="00B35F01">
        <w:rPr>
          <w:rFonts w:ascii="Times New Roman" w:hAnsi="Times New Roman" w:cs="Times New Roman"/>
          <w:color w:val="222222"/>
          <w:shd w:val="clear" w:color="auto" w:fill="FFFFFF"/>
        </w:rPr>
        <w:t xml:space="preserve">The GIS web application is being extensively used by the Town Planning Department, </w:t>
      </w:r>
      <w:r w:rsidR="00705A47" w:rsidRPr="00B35F01">
        <w:rPr>
          <w:rFonts w:ascii="Times New Roman" w:hAnsi="Times New Roman" w:cs="Times New Roman"/>
          <w:color w:val="222222"/>
          <w:shd w:val="clear" w:color="auto" w:fill="FFFFFF"/>
        </w:rPr>
        <w:t>Revenue and Engineering Department</w:t>
      </w:r>
      <w:r w:rsidRPr="00B35F01">
        <w:rPr>
          <w:rFonts w:ascii="Times New Roman" w:hAnsi="Times New Roman" w:cs="Times New Roman"/>
          <w:color w:val="222222"/>
          <w:shd w:val="clear" w:color="auto" w:fill="FFFFFF"/>
        </w:rPr>
        <w:t xml:space="preserve">. </w:t>
      </w:r>
    </w:p>
    <w:p w:rsidR="00103477" w:rsidRPr="00B35F01" w:rsidRDefault="00103477" w:rsidP="00B35F01">
      <w:pPr>
        <w:spacing w:line="360" w:lineRule="auto"/>
        <w:jc w:val="both"/>
        <w:rPr>
          <w:rFonts w:ascii="Times New Roman" w:hAnsi="Times New Roman" w:cs="Times New Roman"/>
          <w:color w:val="222222"/>
          <w:shd w:val="clear" w:color="auto" w:fill="FFFFFF"/>
        </w:rPr>
      </w:pPr>
      <w:r w:rsidRPr="00B35F01">
        <w:rPr>
          <w:rFonts w:ascii="Times New Roman" w:hAnsi="Times New Roman" w:cs="Times New Roman"/>
          <w:b/>
          <w:color w:val="222222"/>
          <w:shd w:val="clear" w:color="auto" w:fill="FFFFFF"/>
        </w:rPr>
        <w:t>Centralised database of all departments:</w:t>
      </w:r>
      <w:r w:rsidRPr="00B35F01">
        <w:rPr>
          <w:rFonts w:ascii="Times New Roman" w:hAnsi="Times New Roman" w:cs="Times New Roman"/>
          <w:color w:val="222222"/>
          <w:shd w:val="clear" w:color="auto" w:fill="FFFFFF"/>
        </w:rPr>
        <w:t xml:space="preserve"> The GIS application has created a central repository of all departments. All the departments of LSGD can now easily access the centralized GIS database through web GIS application. It facilitates the inter-department functionality easily because of centralized repository of data and its access. This GIS platform provides support for operational functions and decision making.</w:t>
      </w:r>
    </w:p>
    <w:p w:rsidR="00103477" w:rsidRPr="00B35F01" w:rsidRDefault="00103477" w:rsidP="00B35F01">
      <w:pPr>
        <w:spacing w:line="360" w:lineRule="auto"/>
        <w:jc w:val="both"/>
        <w:rPr>
          <w:rFonts w:ascii="Times New Roman" w:hAnsi="Times New Roman" w:cs="Times New Roman"/>
          <w:color w:val="222222"/>
          <w:shd w:val="clear" w:color="auto" w:fill="FFFFFF"/>
        </w:rPr>
      </w:pPr>
      <w:r w:rsidRPr="00B35F01">
        <w:rPr>
          <w:rFonts w:ascii="Times New Roman" w:hAnsi="Times New Roman" w:cs="Times New Roman"/>
          <w:b/>
          <w:color w:val="222222"/>
          <w:shd w:val="clear" w:color="auto" w:fill="FFFFFF"/>
        </w:rPr>
        <w:t xml:space="preserve">Efficient planning </w:t>
      </w:r>
      <w:r w:rsidR="000D3F52" w:rsidRPr="00B35F01">
        <w:rPr>
          <w:rFonts w:ascii="Times New Roman" w:hAnsi="Times New Roman" w:cs="Times New Roman"/>
          <w:b/>
          <w:color w:val="222222"/>
          <w:shd w:val="clear" w:color="auto" w:fill="FFFFFF"/>
        </w:rPr>
        <w:t>tool for decision</w:t>
      </w:r>
      <w:r w:rsidRPr="00B35F01">
        <w:rPr>
          <w:rFonts w:ascii="Times New Roman" w:hAnsi="Times New Roman" w:cs="Times New Roman"/>
          <w:b/>
          <w:color w:val="222222"/>
          <w:shd w:val="clear" w:color="auto" w:fill="FFFFFF"/>
        </w:rPr>
        <w:t xml:space="preserve"> making:</w:t>
      </w:r>
      <w:r w:rsidRPr="00B35F01">
        <w:rPr>
          <w:rFonts w:ascii="Times New Roman" w:hAnsi="Times New Roman" w:cs="Times New Roman"/>
          <w:color w:val="222222"/>
          <w:shd w:val="clear" w:color="auto" w:fill="FFFFFF"/>
        </w:rPr>
        <w:t xml:space="preserve"> </w:t>
      </w:r>
      <w:r w:rsidR="000D3F52" w:rsidRPr="00B35F01">
        <w:rPr>
          <w:rFonts w:ascii="Times New Roman" w:hAnsi="Times New Roman" w:cs="Times New Roman"/>
          <w:color w:val="222222"/>
          <w:shd w:val="clear" w:color="auto" w:fill="FFFFFF"/>
        </w:rPr>
        <w:t xml:space="preserve"> The GIS portal can form as the basis for an informed decision making since the layers of information can be displayed for easy assimilation and understanding for faster decision </w:t>
      </w:r>
      <w:r w:rsidR="00FE7B71" w:rsidRPr="00B35F01">
        <w:rPr>
          <w:rFonts w:ascii="Times New Roman" w:hAnsi="Times New Roman" w:cs="Times New Roman"/>
          <w:color w:val="222222"/>
          <w:shd w:val="clear" w:color="auto" w:fill="FFFFFF"/>
        </w:rPr>
        <w:t>making. Few</w:t>
      </w:r>
      <w:r w:rsidR="000D3F52" w:rsidRPr="00B35F01">
        <w:rPr>
          <w:rFonts w:ascii="Times New Roman" w:hAnsi="Times New Roman" w:cs="Times New Roman"/>
          <w:color w:val="222222"/>
          <w:shd w:val="clear" w:color="auto" w:fill="FFFFFF"/>
        </w:rPr>
        <w:t xml:space="preserve"> examples of the layers so designed on direction from the </w:t>
      </w:r>
      <w:r w:rsidR="00FE7B71" w:rsidRPr="00B35F01">
        <w:rPr>
          <w:rFonts w:ascii="Times New Roman" w:hAnsi="Times New Roman" w:cs="Times New Roman"/>
          <w:color w:val="222222"/>
          <w:shd w:val="clear" w:color="auto" w:fill="FFFFFF"/>
        </w:rPr>
        <w:t>Municipality</w:t>
      </w:r>
      <w:r w:rsidR="000D3F52" w:rsidRPr="00B35F01">
        <w:rPr>
          <w:rFonts w:ascii="Times New Roman" w:hAnsi="Times New Roman" w:cs="Times New Roman"/>
          <w:color w:val="222222"/>
          <w:shd w:val="clear" w:color="auto" w:fill="FFFFFF"/>
        </w:rPr>
        <w:t xml:space="preserve"> officials is given below:-</w:t>
      </w:r>
    </w:p>
    <w:p w:rsidR="000D3F52" w:rsidRPr="00B35F01" w:rsidRDefault="000D3F52" w:rsidP="00B35F01">
      <w:pPr>
        <w:spacing w:line="360" w:lineRule="auto"/>
        <w:jc w:val="both"/>
        <w:rPr>
          <w:rFonts w:ascii="Times New Roman" w:hAnsi="Times New Roman" w:cs="Times New Roman"/>
          <w:b/>
          <w:color w:val="222222"/>
          <w:shd w:val="clear" w:color="auto" w:fill="FFFFFF"/>
        </w:rPr>
      </w:pPr>
      <w:r w:rsidRPr="00B35F01">
        <w:rPr>
          <w:rFonts w:ascii="Times New Roman" w:hAnsi="Times New Roman" w:cs="Times New Roman"/>
          <w:noProof/>
          <w:lang w:eastAsia="en-IN" w:bidi="ar-SA"/>
        </w:rPr>
        <w:lastRenderedPageBreak/>
        <w:drawing>
          <wp:anchor distT="0" distB="0" distL="114300" distR="114300" simplePos="0" relativeHeight="251665408" behindDoc="1" locked="0" layoutInCell="1" allowOverlap="1">
            <wp:simplePos x="0" y="0"/>
            <wp:positionH relativeFrom="column">
              <wp:posOffset>80010</wp:posOffset>
            </wp:positionH>
            <wp:positionV relativeFrom="paragraph">
              <wp:posOffset>80010</wp:posOffset>
            </wp:positionV>
            <wp:extent cx="4829175" cy="2952750"/>
            <wp:effectExtent l="76200" t="76200" r="123825" b="11430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829175" cy="2952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B35F01">
        <w:rPr>
          <w:rFonts w:ascii="Times New Roman" w:hAnsi="Times New Roman" w:cs="Times New Roman"/>
          <w:b/>
          <w:color w:val="222222"/>
          <w:shd w:val="clear" w:color="auto" w:fill="FFFFFF"/>
        </w:rPr>
        <w:t xml:space="preserve"> </w:t>
      </w:r>
      <w:r w:rsidR="00CC2BB2">
        <w:rPr>
          <w:rFonts w:ascii="Times New Roman" w:hAnsi="Times New Roman" w:cs="Times New Roman"/>
          <w:b/>
          <w:i/>
          <w:color w:val="222222"/>
          <w:shd w:val="clear" w:color="auto" w:fill="FFFFFF"/>
        </w:rPr>
        <w:t>Figure6</w:t>
      </w:r>
      <w:r w:rsidR="00FE7B71" w:rsidRPr="00B35F01">
        <w:rPr>
          <w:rFonts w:ascii="Times New Roman" w:hAnsi="Times New Roman" w:cs="Times New Roman"/>
          <w:b/>
          <w:i/>
          <w:color w:val="222222"/>
          <w:shd w:val="clear" w:color="auto" w:fill="FFFFFF"/>
        </w:rPr>
        <w:t xml:space="preserve">: </w:t>
      </w:r>
      <w:r w:rsidR="00984207" w:rsidRPr="00B35F01">
        <w:rPr>
          <w:rFonts w:ascii="Times New Roman" w:hAnsi="Times New Roman" w:cs="Times New Roman"/>
          <w:b/>
          <w:i/>
          <w:color w:val="222222"/>
          <w:shd w:val="clear" w:color="auto" w:fill="FFFFFF"/>
        </w:rPr>
        <w:t>I</w:t>
      </w:r>
      <w:r w:rsidRPr="00B35F01">
        <w:rPr>
          <w:rFonts w:ascii="Times New Roman" w:hAnsi="Times New Roman" w:cs="Times New Roman"/>
          <w:b/>
          <w:i/>
          <w:color w:val="222222"/>
          <w:shd w:val="clear" w:color="auto" w:fill="FFFFFF"/>
        </w:rPr>
        <w:t xml:space="preserve">nterface for </w:t>
      </w:r>
      <w:r w:rsidR="00984207" w:rsidRPr="00B35F01">
        <w:rPr>
          <w:rFonts w:ascii="Times New Roman" w:hAnsi="Times New Roman" w:cs="Times New Roman"/>
          <w:b/>
          <w:i/>
          <w:color w:val="222222"/>
          <w:shd w:val="clear" w:color="auto" w:fill="FFFFFF"/>
        </w:rPr>
        <w:t xml:space="preserve">displaying the location </w:t>
      </w:r>
      <w:r w:rsidR="00FE7B71" w:rsidRPr="00B35F01">
        <w:rPr>
          <w:rFonts w:ascii="Times New Roman" w:hAnsi="Times New Roman" w:cs="Times New Roman"/>
          <w:b/>
          <w:i/>
          <w:color w:val="222222"/>
          <w:shd w:val="clear" w:color="auto" w:fill="FFFFFF"/>
        </w:rPr>
        <w:t xml:space="preserve">of Handicapped individuals in the </w:t>
      </w:r>
      <w:r w:rsidR="00984207" w:rsidRPr="00B35F01">
        <w:rPr>
          <w:rFonts w:ascii="Times New Roman" w:hAnsi="Times New Roman" w:cs="Times New Roman"/>
          <w:b/>
          <w:i/>
          <w:color w:val="222222"/>
          <w:shd w:val="clear" w:color="auto" w:fill="FFFFFF"/>
        </w:rPr>
        <w:t>Feroke Mun</w:t>
      </w:r>
      <w:r w:rsidR="00CC2BB2">
        <w:rPr>
          <w:rFonts w:ascii="Times New Roman" w:hAnsi="Times New Roman" w:cs="Times New Roman"/>
          <w:b/>
          <w:i/>
          <w:color w:val="222222"/>
          <w:shd w:val="clear" w:color="auto" w:fill="FFFFFF"/>
        </w:rPr>
        <w:t>i</w:t>
      </w:r>
      <w:r w:rsidR="00984207" w:rsidRPr="00B35F01">
        <w:rPr>
          <w:rFonts w:ascii="Times New Roman" w:hAnsi="Times New Roman" w:cs="Times New Roman"/>
          <w:b/>
          <w:i/>
          <w:color w:val="222222"/>
          <w:shd w:val="clear" w:color="auto" w:fill="FFFFFF"/>
        </w:rPr>
        <w:t xml:space="preserve">cipality </w:t>
      </w:r>
      <w:r w:rsidRPr="00B35F01">
        <w:rPr>
          <w:rFonts w:ascii="Times New Roman" w:hAnsi="Times New Roman" w:cs="Times New Roman"/>
          <w:b/>
          <w:i/>
          <w:color w:val="222222"/>
          <w:shd w:val="clear" w:color="auto" w:fill="FFFFFF"/>
        </w:rPr>
        <w:t xml:space="preserve"> </w:t>
      </w:r>
    </w:p>
    <w:p w:rsidR="00190CBE" w:rsidRPr="00B35F01" w:rsidRDefault="00FE7B71" w:rsidP="00B35F01">
      <w:pPr>
        <w:spacing w:line="360" w:lineRule="auto"/>
        <w:jc w:val="both"/>
        <w:rPr>
          <w:rFonts w:ascii="Times New Roman" w:hAnsi="Times New Roman" w:cs="Times New Roman"/>
          <w:color w:val="222222"/>
          <w:shd w:val="clear" w:color="auto" w:fill="FFFFFF"/>
        </w:rPr>
      </w:pPr>
      <w:r w:rsidRPr="00B35F01">
        <w:rPr>
          <w:rFonts w:ascii="Times New Roman" w:hAnsi="Times New Roman" w:cs="Times New Roman"/>
          <w:noProof/>
          <w:lang w:eastAsia="en-IN" w:bidi="ar-SA"/>
        </w:rPr>
        <w:drawing>
          <wp:anchor distT="0" distB="0" distL="114300" distR="114300" simplePos="0" relativeHeight="251662336" behindDoc="1" locked="0" layoutInCell="1" allowOverlap="1" wp14:anchorId="72D75E32" wp14:editId="4B458D96">
            <wp:simplePos x="0" y="0"/>
            <wp:positionH relativeFrom="column">
              <wp:posOffset>80010</wp:posOffset>
            </wp:positionH>
            <wp:positionV relativeFrom="paragraph">
              <wp:posOffset>41910</wp:posOffset>
            </wp:positionV>
            <wp:extent cx="4982210" cy="2824480"/>
            <wp:effectExtent l="76200" t="76200" r="123190" b="109220"/>
            <wp:wrapTight wrapText="bothSides">
              <wp:wrapPolygon edited="0">
                <wp:start x="-165" y="-583"/>
                <wp:lineTo x="-330" y="-437"/>
                <wp:lineTo x="-330" y="21853"/>
                <wp:lineTo x="-165" y="22435"/>
                <wp:lineTo x="21969" y="22435"/>
                <wp:lineTo x="22134" y="20687"/>
                <wp:lineTo x="22134" y="1894"/>
                <wp:lineTo x="21969" y="-291"/>
                <wp:lineTo x="21969" y="-583"/>
                <wp:lineTo x="-165" y="-583"/>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82210" cy="2824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E7B71" w:rsidRPr="00B35F01" w:rsidRDefault="00FE7B71"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p>
    <w:p w:rsidR="00FE7B71" w:rsidRPr="00B35F01" w:rsidRDefault="00FE7B71"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p>
    <w:p w:rsidR="00FE7B71" w:rsidRPr="00B35F01" w:rsidRDefault="00FE7B71"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p>
    <w:p w:rsidR="00FE7B71" w:rsidRPr="00B35F01" w:rsidRDefault="00FE7B71"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p>
    <w:p w:rsidR="00FE7B71" w:rsidRPr="00B35F01" w:rsidRDefault="00FE7B71"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p>
    <w:p w:rsidR="00FE7B71" w:rsidRPr="00B35F01" w:rsidRDefault="00FE7B71"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p>
    <w:p w:rsidR="00FE7B71" w:rsidRPr="00B35F01" w:rsidRDefault="00FE7B71"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p>
    <w:p w:rsidR="00FE7B71" w:rsidRPr="00B35F01" w:rsidRDefault="00FE7B71"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p>
    <w:p w:rsidR="00FE7B71" w:rsidRPr="00B35F01" w:rsidRDefault="00FE7B71"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p>
    <w:p w:rsidR="00FE7B71" w:rsidRPr="00B35F01" w:rsidRDefault="00FE7B71"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p>
    <w:p w:rsidR="00FE7B71" w:rsidRPr="00B35F01" w:rsidRDefault="00FE7B71"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p>
    <w:p w:rsidR="00190CBE" w:rsidRPr="00B35F01" w:rsidRDefault="00FE7B71" w:rsidP="00B35F01">
      <w:pPr>
        <w:spacing w:line="360" w:lineRule="auto"/>
        <w:jc w:val="both"/>
        <w:rPr>
          <w:rFonts w:ascii="Times New Roman" w:hAnsi="Times New Roman" w:cs="Times New Roman"/>
          <w:b/>
          <w:i/>
          <w:color w:val="222222"/>
          <w:shd w:val="clear" w:color="auto" w:fill="FFFFFF"/>
        </w:rPr>
      </w:pPr>
      <w:r w:rsidRPr="00B35F01">
        <w:rPr>
          <w:rFonts w:ascii="Times New Roman" w:hAnsi="Times New Roman" w:cs="Times New Roman"/>
          <w:b/>
          <w:i/>
          <w:color w:val="222222"/>
          <w:shd w:val="clear" w:color="auto" w:fill="FFFFFF"/>
        </w:rPr>
        <w:t>Figure</w:t>
      </w:r>
      <w:r w:rsidR="00CC2BB2">
        <w:rPr>
          <w:rFonts w:ascii="Times New Roman" w:hAnsi="Times New Roman" w:cs="Times New Roman"/>
          <w:b/>
          <w:i/>
          <w:color w:val="222222"/>
          <w:shd w:val="clear" w:color="auto" w:fill="FFFFFF"/>
        </w:rPr>
        <w:t>7</w:t>
      </w:r>
      <w:r w:rsidRPr="00B35F01">
        <w:rPr>
          <w:rFonts w:ascii="Times New Roman" w:hAnsi="Times New Roman" w:cs="Times New Roman"/>
          <w:b/>
          <w:i/>
          <w:color w:val="222222"/>
          <w:shd w:val="clear" w:color="auto" w:fill="FFFFFF"/>
        </w:rPr>
        <w:t>:</w:t>
      </w:r>
      <w:r w:rsidR="00190CBE" w:rsidRPr="00B35F01">
        <w:rPr>
          <w:rFonts w:ascii="Times New Roman" w:hAnsi="Times New Roman" w:cs="Times New Roman"/>
          <w:b/>
          <w:i/>
          <w:color w:val="222222"/>
          <w:shd w:val="clear" w:color="auto" w:fill="FFFFFF"/>
        </w:rPr>
        <w:t xml:space="preserve"> Snapshot of application interface for Widow </w:t>
      </w:r>
      <w:r w:rsidRPr="00B35F01">
        <w:rPr>
          <w:rFonts w:ascii="Times New Roman" w:hAnsi="Times New Roman" w:cs="Times New Roman"/>
          <w:b/>
          <w:i/>
          <w:color w:val="222222"/>
          <w:shd w:val="clear" w:color="auto" w:fill="FFFFFF"/>
        </w:rPr>
        <w:t>Pension</w:t>
      </w:r>
      <w:r w:rsidR="00190CBE" w:rsidRPr="00B35F01">
        <w:rPr>
          <w:rFonts w:ascii="Times New Roman" w:hAnsi="Times New Roman" w:cs="Times New Roman"/>
          <w:b/>
          <w:i/>
          <w:color w:val="222222"/>
          <w:shd w:val="clear" w:color="auto" w:fill="FFFFFF"/>
        </w:rPr>
        <w:t xml:space="preserve"> not </w:t>
      </w:r>
      <w:r w:rsidRPr="00B35F01">
        <w:rPr>
          <w:rFonts w:ascii="Times New Roman" w:hAnsi="Times New Roman" w:cs="Times New Roman"/>
          <w:b/>
          <w:i/>
          <w:color w:val="222222"/>
          <w:shd w:val="clear" w:color="auto" w:fill="FFFFFF"/>
        </w:rPr>
        <w:t>received</w:t>
      </w:r>
      <w:r w:rsidR="00190CBE" w:rsidRPr="00B35F01">
        <w:rPr>
          <w:rFonts w:ascii="Times New Roman" w:hAnsi="Times New Roman" w:cs="Times New Roman"/>
          <w:b/>
          <w:i/>
          <w:color w:val="222222"/>
          <w:shd w:val="clear" w:color="auto" w:fill="FFFFFF"/>
        </w:rPr>
        <w:t xml:space="preserve"> </w:t>
      </w:r>
    </w:p>
    <w:p w:rsidR="00F4762A" w:rsidRPr="00B35F01" w:rsidRDefault="00F4762A"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p>
    <w:p w:rsidR="00F4762A" w:rsidRPr="00B35F01" w:rsidRDefault="00F4762A"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r w:rsidRPr="00B35F01">
        <w:rPr>
          <w:rFonts w:ascii="Times New Roman" w:hAnsi="Times New Roman" w:cs="Times New Roman"/>
          <w:noProof/>
          <w:lang w:eastAsia="en-IN" w:bidi="ar-SA"/>
        </w:rPr>
        <w:lastRenderedPageBreak/>
        <w:drawing>
          <wp:inline distT="0" distB="0" distL="0" distR="0" wp14:anchorId="5078147C" wp14:editId="7864829A">
            <wp:extent cx="5362575" cy="3035714"/>
            <wp:effectExtent l="76200" t="76200" r="123825" b="1270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8419" cy="30390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762A" w:rsidRPr="00B35F01" w:rsidRDefault="00FE7B71" w:rsidP="00B35F01">
      <w:pPr>
        <w:spacing w:line="360" w:lineRule="auto"/>
        <w:jc w:val="both"/>
        <w:rPr>
          <w:rFonts w:ascii="Times New Roman" w:hAnsi="Times New Roman" w:cs="Times New Roman"/>
          <w:b/>
          <w:i/>
          <w:color w:val="222222"/>
          <w:shd w:val="clear" w:color="auto" w:fill="FFFFFF"/>
        </w:rPr>
      </w:pPr>
      <w:r w:rsidRPr="00B35F01">
        <w:rPr>
          <w:rFonts w:ascii="Times New Roman" w:hAnsi="Times New Roman" w:cs="Times New Roman"/>
          <w:b/>
          <w:i/>
          <w:color w:val="222222"/>
          <w:shd w:val="clear" w:color="auto" w:fill="FFFFFF"/>
        </w:rPr>
        <w:t>Figure</w:t>
      </w:r>
      <w:r w:rsidR="00C875E1">
        <w:rPr>
          <w:rFonts w:ascii="Times New Roman" w:hAnsi="Times New Roman" w:cs="Times New Roman"/>
          <w:b/>
          <w:i/>
          <w:color w:val="222222"/>
          <w:shd w:val="clear" w:color="auto" w:fill="FFFFFF"/>
        </w:rPr>
        <w:t>8</w:t>
      </w:r>
      <w:r w:rsidRPr="00B35F01">
        <w:rPr>
          <w:rFonts w:ascii="Times New Roman" w:hAnsi="Times New Roman" w:cs="Times New Roman"/>
          <w:b/>
          <w:i/>
          <w:color w:val="222222"/>
          <w:shd w:val="clear" w:color="auto" w:fill="FFFFFF"/>
        </w:rPr>
        <w:t>:</w:t>
      </w:r>
      <w:r w:rsidR="00F4762A" w:rsidRPr="00B35F01">
        <w:rPr>
          <w:rFonts w:ascii="Times New Roman" w:hAnsi="Times New Roman" w:cs="Times New Roman"/>
          <w:b/>
          <w:i/>
          <w:color w:val="222222"/>
          <w:shd w:val="clear" w:color="auto" w:fill="FFFFFF"/>
        </w:rPr>
        <w:t xml:space="preserve"> Snapshot of application interface for Disabled without pension  </w:t>
      </w:r>
    </w:p>
    <w:p w:rsidR="00F4762A" w:rsidRPr="00B35F01" w:rsidRDefault="00F4762A"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p>
    <w:p w:rsidR="00F4762A" w:rsidRPr="00B35F01" w:rsidRDefault="00F4762A" w:rsidP="00B35F01">
      <w:pPr>
        <w:suppressAutoHyphens w:val="0"/>
        <w:autoSpaceDE w:val="0"/>
        <w:adjustRightInd w:val="0"/>
        <w:spacing w:line="360" w:lineRule="auto"/>
        <w:jc w:val="both"/>
        <w:textAlignment w:val="auto"/>
        <w:rPr>
          <w:rFonts w:ascii="Times New Roman" w:hAnsi="Times New Roman" w:cs="Times New Roman"/>
          <w:b/>
          <w:color w:val="222222"/>
          <w:shd w:val="clear" w:color="auto" w:fill="FFFFFF"/>
        </w:rPr>
      </w:pPr>
      <w:r w:rsidRPr="00B35F01">
        <w:rPr>
          <w:rFonts w:ascii="Times New Roman" w:hAnsi="Times New Roman" w:cs="Times New Roman"/>
          <w:noProof/>
          <w:lang w:eastAsia="en-IN" w:bidi="ar-SA"/>
        </w:rPr>
        <w:drawing>
          <wp:inline distT="0" distB="0" distL="0" distR="0" wp14:anchorId="1257B459" wp14:editId="68243298">
            <wp:extent cx="5457825" cy="3313131"/>
            <wp:effectExtent l="76200" t="76200" r="123825" b="135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1104" cy="33211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762A" w:rsidRPr="00B35F01" w:rsidRDefault="007058CB" w:rsidP="00B35F01">
      <w:pPr>
        <w:spacing w:line="360" w:lineRule="auto"/>
        <w:jc w:val="both"/>
        <w:rPr>
          <w:rFonts w:ascii="Times New Roman" w:hAnsi="Times New Roman" w:cs="Times New Roman"/>
          <w:b/>
          <w:i/>
          <w:color w:val="222222"/>
          <w:shd w:val="clear" w:color="auto" w:fill="FFFFFF"/>
        </w:rPr>
      </w:pPr>
      <w:r>
        <w:rPr>
          <w:rFonts w:ascii="Times New Roman" w:hAnsi="Times New Roman" w:cs="Times New Roman"/>
          <w:b/>
          <w:i/>
          <w:color w:val="222222"/>
          <w:shd w:val="clear" w:color="auto" w:fill="FFFFFF"/>
        </w:rPr>
        <w:t>Figure9</w:t>
      </w:r>
      <w:r w:rsidR="00FE7B71" w:rsidRPr="00B35F01">
        <w:rPr>
          <w:rFonts w:ascii="Times New Roman" w:hAnsi="Times New Roman" w:cs="Times New Roman"/>
          <w:b/>
          <w:i/>
          <w:color w:val="222222"/>
          <w:shd w:val="clear" w:color="auto" w:fill="FFFFFF"/>
        </w:rPr>
        <w:t>:</w:t>
      </w:r>
      <w:r w:rsidR="00F4762A" w:rsidRPr="00B35F01">
        <w:rPr>
          <w:rFonts w:ascii="Times New Roman" w:hAnsi="Times New Roman" w:cs="Times New Roman"/>
          <w:b/>
          <w:i/>
          <w:color w:val="222222"/>
          <w:shd w:val="clear" w:color="auto" w:fill="FFFFFF"/>
        </w:rPr>
        <w:t xml:space="preserve"> Snapshot of application interface for Commercial Licence Not received  </w:t>
      </w:r>
    </w:p>
    <w:p w:rsidR="00190CBE" w:rsidRPr="00B35F01" w:rsidRDefault="00190CBE" w:rsidP="00B35F01">
      <w:pPr>
        <w:spacing w:line="360" w:lineRule="auto"/>
        <w:jc w:val="both"/>
        <w:rPr>
          <w:rFonts w:ascii="Times New Roman" w:hAnsi="Times New Roman" w:cs="Times New Roman"/>
          <w:b/>
          <w:color w:val="222222"/>
          <w:shd w:val="clear" w:color="auto" w:fill="FFFFFF"/>
        </w:rPr>
      </w:pPr>
    </w:p>
    <w:p w:rsidR="00103477" w:rsidRPr="00B35F01" w:rsidRDefault="00103477" w:rsidP="00B35F01">
      <w:pPr>
        <w:spacing w:line="360" w:lineRule="auto"/>
        <w:jc w:val="both"/>
        <w:rPr>
          <w:rFonts w:ascii="Times New Roman" w:hAnsi="Times New Roman" w:cs="Times New Roman"/>
          <w:color w:val="222222"/>
          <w:shd w:val="clear" w:color="auto" w:fill="FFFFFF"/>
        </w:rPr>
      </w:pPr>
      <w:r w:rsidRPr="00B35F01">
        <w:rPr>
          <w:rFonts w:ascii="Times New Roman" w:hAnsi="Times New Roman" w:cs="Times New Roman"/>
          <w:b/>
          <w:color w:val="222222"/>
          <w:shd w:val="clear" w:color="auto" w:fill="FFFFFF"/>
        </w:rPr>
        <w:t>Improved property tax collection:</w:t>
      </w:r>
      <w:r w:rsidRPr="00B35F01">
        <w:rPr>
          <w:rFonts w:ascii="Times New Roman" w:hAnsi="Times New Roman" w:cs="Times New Roman"/>
          <w:color w:val="222222"/>
          <w:shd w:val="clear" w:color="auto" w:fill="FFFFFF"/>
        </w:rPr>
        <w:t xml:space="preserve"> The application has also facilitated improvement in revenue realisation as it allows for geographical representation of tax defaulters. The application is not exactly used for property tax collection but it can be used to assess which </w:t>
      </w:r>
      <w:r w:rsidRPr="00B35F01">
        <w:rPr>
          <w:rFonts w:ascii="Times New Roman" w:hAnsi="Times New Roman" w:cs="Times New Roman"/>
          <w:color w:val="222222"/>
          <w:shd w:val="clear" w:color="auto" w:fill="FFFFFF"/>
        </w:rPr>
        <w:lastRenderedPageBreak/>
        <w:t>areas are not paying the property tax and due to this ‘automatically’ results can be increased because the visualisation of data can facilitate better assessment and action.</w:t>
      </w:r>
    </w:p>
    <w:p w:rsidR="00103477" w:rsidRPr="00B35F01" w:rsidRDefault="00DE57EB" w:rsidP="00B35F01">
      <w:pPr>
        <w:suppressAutoHyphens w:val="0"/>
        <w:autoSpaceDE w:val="0"/>
        <w:adjustRightInd w:val="0"/>
        <w:spacing w:line="360" w:lineRule="auto"/>
        <w:jc w:val="both"/>
        <w:textAlignment w:val="auto"/>
        <w:rPr>
          <w:rFonts w:ascii="Times New Roman" w:hAnsi="Times New Roman" w:cs="Times New Roman"/>
          <w:color w:val="222222"/>
          <w:shd w:val="clear" w:color="auto" w:fill="FFFFFF"/>
        </w:rPr>
      </w:pPr>
      <w:r w:rsidRPr="00B35F01">
        <w:rPr>
          <w:rFonts w:ascii="Times New Roman" w:hAnsi="Times New Roman" w:cs="Times New Roman"/>
          <w:b/>
          <w:color w:val="222222"/>
          <w:shd w:val="clear" w:color="auto" w:fill="FFFFFF"/>
        </w:rPr>
        <w:t>Public Health benefits:</w:t>
      </w:r>
      <w:r w:rsidRPr="00B35F01">
        <w:rPr>
          <w:rFonts w:ascii="Times New Roman" w:hAnsi="Times New Roman" w:cs="Times New Roman"/>
          <w:kern w:val="0"/>
          <w:lang w:val="en-US" w:bidi="ar-SA"/>
        </w:rPr>
        <w:t xml:space="preserve"> </w:t>
      </w:r>
      <w:r w:rsidRPr="00B35F01">
        <w:rPr>
          <w:rFonts w:ascii="Times New Roman" w:hAnsi="Times New Roman" w:cs="Times New Roman"/>
          <w:color w:val="222222"/>
          <w:shd w:val="clear" w:color="auto" w:fill="FFFFFF"/>
        </w:rPr>
        <w:t>The web application has also been linked to the tracking of malaria cases using tablet based devices. This includes coverage of potential malaria cases, follow-up of positive cases, and identification of water logging/ mosquito breeding sites.</w:t>
      </w:r>
    </w:p>
    <w:p w:rsidR="00103477" w:rsidRPr="00B35F01" w:rsidRDefault="00103477" w:rsidP="00B35F01">
      <w:pPr>
        <w:spacing w:line="360" w:lineRule="auto"/>
        <w:jc w:val="both"/>
        <w:rPr>
          <w:rFonts w:ascii="Times New Roman" w:hAnsi="Times New Roman" w:cs="Times New Roman"/>
          <w:color w:val="222222"/>
          <w:shd w:val="clear" w:color="auto" w:fill="FFFFFF"/>
        </w:rPr>
      </w:pPr>
    </w:p>
    <w:p w:rsidR="00103477" w:rsidRPr="00B35F01" w:rsidRDefault="000A132A" w:rsidP="00B35F01">
      <w:pPr>
        <w:spacing w:line="360" w:lineRule="auto"/>
        <w:jc w:val="both"/>
        <w:rPr>
          <w:rFonts w:ascii="Times New Roman" w:hAnsi="Times New Roman" w:cs="Times New Roman"/>
          <w:color w:val="222222"/>
          <w:shd w:val="clear" w:color="auto" w:fill="FFFFFF"/>
        </w:rPr>
      </w:pPr>
      <w:r w:rsidRPr="00B35F01">
        <w:rPr>
          <w:rFonts w:ascii="Times New Roman" w:hAnsi="Times New Roman" w:cs="Times New Roman"/>
          <w:noProof/>
          <w:lang w:eastAsia="en-IN" w:bidi="ar-SA"/>
        </w:rPr>
        <w:drawing>
          <wp:inline distT="0" distB="0" distL="0" distR="0" wp14:anchorId="384FE56A" wp14:editId="16A87E88">
            <wp:extent cx="5589917" cy="3152231"/>
            <wp:effectExtent l="76200" t="76200" r="125095" b="1244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95211" cy="315521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03477" w:rsidRPr="00B35F01" w:rsidRDefault="00FF37AF" w:rsidP="00B35F01">
      <w:pPr>
        <w:spacing w:line="360" w:lineRule="auto"/>
        <w:jc w:val="both"/>
        <w:rPr>
          <w:rFonts w:ascii="Times New Roman" w:hAnsi="Times New Roman" w:cs="Times New Roman"/>
          <w:b/>
          <w:i/>
          <w:color w:val="222222"/>
          <w:shd w:val="clear" w:color="auto" w:fill="FFFFFF"/>
        </w:rPr>
      </w:pPr>
      <w:r w:rsidRPr="00B35F01">
        <w:rPr>
          <w:rFonts w:ascii="Times New Roman" w:hAnsi="Times New Roman" w:cs="Times New Roman"/>
          <w:b/>
          <w:i/>
          <w:color w:val="222222"/>
          <w:shd w:val="clear" w:color="auto" w:fill="FFFFFF"/>
        </w:rPr>
        <w:t>Figure7:</w:t>
      </w:r>
      <w:r w:rsidR="0047472B" w:rsidRPr="00B35F01">
        <w:rPr>
          <w:rFonts w:ascii="Times New Roman" w:hAnsi="Times New Roman" w:cs="Times New Roman"/>
          <w:b/>
          <w:i/>
          <w:color w:val="222222"/>
          <w:shd w:val="clear" w:color="auto" w:fill="FFFFFF"/>
        </w:rPr>
        <w:t xml:space="preserve"> Snapshot of application interface for household wise disease details</w:t>
      </w:r>
    </w:p>
    <w:p w:rsidR="00103477" w:rsidRPr="00B35F01" w:rsidRDefault="00103477" w:rsidP="00B35F01">
      <w:pPr>
        <w:spacing w:line="360" w:lineRule="auto"/>
        <w:jc w:val="both"/>
        <w:rPr>
          <w:rFonts w:ascii="Times New Roman" w:hAnsi="Times New Roman" w:cs="Times New Roman"/>
          <w:color w:val="222222"/>
          <w:shd w:val="clear" w:color="auto" w:fill="FFFFFF"/>
        </w:rPr>
      </w:pPr>
    </w:p>
    <w:p w:rsidR="005F3D5C" w:rsidRPr="00B35F01" w:rsidRDefault="00B47CFE" w:rsidP="00B35F01">
      <w:pPr>
        <w:spacing w:line="360" w:lineRule="auto"/>
        <w:jc w:val="both"/>
        <w:rPr>
          <w:rFonts w:ascii="Times New Roman" w:hAnsi="Times New Roman" w:cs="Times New Roman"/>
          <w:b/>
          <w:color w:val="222222"/>
          <w:shd w:val="clear" w:color="auto" w:fill="FFFFFF"/>
        </w:rPr>
      </w:pPr>
      <w:r w:rsidRPr="00B35F01">
        <w:rPr>
          <w:rFonts w:ascii="Times New Roman" w:hAnsi="Times New Roman" w:cs="Times New Roman"/>
          <w:b/>
          <w:color w:val="222222"/>
          <w:shd w:val="clear" w:color="auto" w:fill="FFFFFF"/>
        </w:rPr>
        <w:t xml:space="preserve">8.0 </w:t>
      </w:r>
      <w:r w:rsidR="005F3D5C" w:rsidRPr="00B35F01">
        <w:rPr>
          <w:rFonts w:ascii="Times New Roman" w:hAnsi="Times New Roman" w:cs="Times New Roman"/>
          <w:b/>
          <w:color w:val="222222"/>
          <w:shd w:val="clear" w:color="auto" w:fill="FFFFFF"/>
        </w:rPr>
        <w:t>BENEFITS TO CITIZENS</w:t>
      </w:r>
    </w:p>
    <w:p w:rsidR="00103477" w:rsidRPr="00B35F01" w:rsidRDefault="005F3D5C" w:rsidP="00B35F01">
      <w:pPr>
        <w:suppressAutoHyphens w:val="0"/>
        <w:autoSpaceDE w:val="0"/>
        <w:adjustRightInd w:val="0"/>
        <w:spacing w:line="360" w:lineRule="auto"/>
        <w:ind w:firstLine="709"/>
        <w:jc w:val="both"/>
        <w:textAlignment w:val="auto"/>
        <w:rPr>
          <w:rFonts w:ascii="Times New Roman" w:hAnsi="Times New Roman" w:cs="Times New Roman"/>
          <w:color w:val="222222"/>
          <w:shd w:val="clear" w:color="auto" w:fill="FFFFFF"/>
        </w:rPr>
      </w:pPr>
      <w:r w:rsidRPr="00B35F01">
        <w:rPr>
          <w:rFonts w:ascii="Times New Roman" w:hAnsi="Times New Roman" w:cs="Times New Roman"/>
          <w:color w:val="222222"/>
          <w:shd w:val="clear" w:color="auto" w:fill="FFFFFF"/>
        </w:rPr>
        <w:t>All the departments of LSGD can now easily access the centralized GIS database through web GIS application. It facilitates the citizens to access the local body data like building plan permission details, building use certificate, etc.</w:t>
      </w:r>
    </w:p>
    <w:p w:rsidR="005F3D5C" w:rsidRPr="00B35F01" w:rsidRDefault="0006396E" w:rsidP="00B35F01">
      <w:pPr>
        <w:suppressAutoHyphens w:val="0"/>
        <w:autoSpaceDE w:val="0"/>
        <w:adjustRightInd w:val="0"/>
        <w:spacing w:line="360" w:lineRule="auto"/>
        <w:jc w:val="both"/>
        <w:textAlignment w:val="auto"/>
        <w:rPr>
          <w:rFonts w:ascii="Times New Roman" w:hAnsi="Times New Roman" w:cs="Times New Roman"/>
          <w:color w:val="222222"/>
          <w:shd w:val="clear" w:color="auto" w:fill="FFFFFF"/>
        </w:rPr>
      </w:pPr>
      <w:r w:rsidRPr="00B35F01">
        <w:rPr>
          <w:rFonts w:ascii="Times New Roman" w:hAnsi="Times New Roman" w:cs="Times New Roman"/>
          <w:color w:val="222222"/>
          <w:shd w:val="clear" w:color="auto" w:fill="FFFFFF"/>
        </w:rPr>
        <w:t>Building</w:t>
      </w:r>
      <w:r w:rsidR="005F3D5C" w:rsidRPr="00B35F01">
        <w:rPr>
          <w:rFonts w:ascii="Times New Roman" w:hAnsi="Times New Roman" w:cs="Times New Roman"/>
          <w:color w:val="222222"/>
          <w:shd w:val="clear" w:color="auto" w:fill="FFFFFF"/>
        </w:rPr>
        <w:t xml:space="preserve"> plan approval like name of the builder, type of plan approved, legality of the building, no of dwelling units sanctioned, etc.</w:t>
      </w:r>
    </w:p>
    <w:p w:rsidR="00103477" w:rsidRDefault="005F3D5C" w:rsidP="00B35F01">
      <w:pPr>
        <w:suppressAutoHyphens w:val="0"/>
        <w:autoSpaceDE w:val="0"/>
        <w:adjustRightInd w:val="0"/>
        <w:spacing w:line="360" w:lineRule="auto"/>
        <w:jc w:val="both"/>
        <w:textAlignment w:val="auto"/>
        <w:rPr>
          <w:rFonts w:ascii="Times New Roman" w:hAnsi="Times New Roman" w:cs="Times New Roman"/>
          <w:color w:val="222222"/>
          <w:shd w:val="clear" w:color="auto" w:fill="FFFFFF"/>
        </w:rPr>
      </w:pPr>
      <w:r w:rsidRPr="00B35F01">
        <w:rPr>
          <w:rFonts w:ascii="Times New Roman" w:hAnsi="Times New Roman" w:cs="Times New Roman"/>
          <w:color w:val="222222"/>
          <w:shd w:val="clear" w:color="auto" w:fill="FFFFFF"/>
        </w:rPr>
        <w:t xml:space="preserve">Citizens can print part plans through the application and do not have to visit the </w:t>
      </w:r>
      <w:r w:rsidR="00562EDE" w:rsidRPr="00B35F01">
        <w:rPr>
          <w:rFonts w:ascii="Times New Roman" w:hAnsi="Times New Roman" w:cs="Times New Roman"/>
          <w:color w:val="222222"/>
          <w:shd w:val="clear" w:color="auto" w:fill="FFFFFF"/>
        </w:rPr>
        <w:t>LSGD</w:t>
      </w:r>
      <w:r w:rsidRPr="00B35F01">
        <w:rPr>
          <w:rFonts w:ascii="Times New Roman" w:hAnsi="Times New Roman" w:cs="Times New Roman"/>
          <w:color w:val="222222"/>
          <w:shd w:val="clear" w:color="auto" w:fill="FFFFFF"/>
        </w:rPr>
        <w:t xml:space="preserve"> offices anymore for this purpose. They can also get authorized plot map information and building permission using internet which saves time and money.</w:t>
      </w:r>
    </w:p>
    <w:p w:rsidR="008F338D" w:rsidRDefault="008F338D" w:rsidP="00B35F01">
      <w:pPr>
        <w:suppressAutoHyphens w:val="0"/>
        <w:autoSpaceDE w:val="0"/>
        <w:adjustRightInd w:val="0"/>
        <w:spacing w:line="360" w:lineRule="auto"/>
        <w:jc w:val="both"/>
        <w:textAlignment w:val="auto"/>
        <w:rPr>
          <w:rFonts w:ascii="Times New Roman" w:hAnsi="Times New Roman" w:cs="Times New Roman"/>
          <w:color w:val="222222"/>
          <w:shd w:val="clear" w:color="auto" w:fill="FFFFFF"/>
        </w:rPr>
      </w:pPr>
    </w:p>
    <w:p w:rsidR="008F338D" w:rsidRPr="00B35F01" w:rsidRDefault="008F338D" w:rsidP="00B35F01">
      <w:pPr>
        <w:suppressAutoHyphens w:val="0"/>
        <w:autoSpaceDE w:val="0"/>
        <w:adjustRightInd w:val="0"/>
        <w:spacing w:line="360" w:lineRule="auto"/>
        <w:jc w:val="both"/>
        <w:textAlignment w:val="auto"/>
        <w:rPr>
          <w:rFonts w:ascii="Times New Roman" w:hAnsi="Times New Roman" w:cs="Times New Roman"/>
          <w:color w:val="222222"/>
          <w:shd w:val="clear" w:color="auto" w:fill="FFFFFF"/>
        </w:rPr>
      </w:pPr>
    </w:p>
    <w:p w:rsidR="00103477" w:rsidRPr="00B35F01" w:rsidRDefault="00103477" w:rsidP="00B35F01">
      <w:pPr>
        <w:spacing w:line="360" w:lineRule="auto"/>
        <w:jc w:val="both"/>
        <w:rPr>
          <w:rFonts w:ascii="Times New Roman" w:hAnsi="Times New Roman" w:cs="Times New Roman"/>
          <w:color w:val="222222"/>
          <w:shd w:val="clear" w:color="auto" w:fill="FFFFFF"/>
        </w:rPr>
      </w:pPr>
    </w:p>
    <w:p w:rsidR="00562EDE" w:rsidRPr="00B35F01" w:rsidRDefault="00B47CFE" w:rsidP="00B35F01">
      <w:pPr>
        <w:spacing w:line="360" w:lineRule="auto"/>
        <w:jc w:val="both"/>
        <w:rPr>
          <w:rFonts w:ascii="Times New Roman" w:hAnsi="Times New Roman" w:cs="Times New Roman"/>
          <w:b/>
          <w:color w:val="222222"/>
          <w:shd w:val="clear" w:color="auto" w:fill="FFFFFF"/>
        </w:rPr>
      </w:pPr>
      <w:r w:rsidRPr="00B35F01">
        <w:rPr>
          <w:rFonts w:ascii="Times New Roman" w:hAnsi="Times New Roman" w:cs="Times New Roman"/>
          <w:b/>
          <w:color w:val="222222"/>
          <w:shd w:val="clear" w:color="auto" w:fill="FFFFFF"/>
        </w:rPr>
        <w:lastRenderedPageBreak/>
        <w:t xml:space="preserve">9.0 </w:t>
      </w:r>
      <w:r w:rsidR="00562EDE" w:rsidRPr="00B35F01">
        <w:rPr>
          <w:rFonts w:ascii="Times New Roman" w:hAnsi="Times New Roman" w:cs="Times New Roman"/>
          <w:b/>
          <w:color w:val="222222"/>
          <w:shd w:val="clear" w:color="auto" w:fill="FFFFFF"/>
        </w:rPr>
        <w:t>CHALLENGES</w:t>
      </w:r>
    </w:p>
    <w:p w:rsidR="00562EDE" w:rsidRPr="00B35F01" w:rsidRDefault="00562EDE" w:rsidP="00B35F01">
      <w:pPr>
        <w:suppressAutoHyphens w:val="0"/>
        <w:autoSpaceDE w:val="0"/>
        <w:adjustRightInd w:val="0"/>
        <w:spacing w:line="360" w:lineRule="auto"/>
        <w:ind w:right="8" w:firstLine="90"/>
        <w:jc w:val="both"/>
        <w:textAlignment w:val="auto"/>
        <w:rPr>
          <w:rFonts w:ascii="Times New Roman" w:hAnsi="Times New Roman" w:cs="Times New Roman"/>
          <w:color w:val="222222"/>
          <w:shd w:val="clear" w:color="auto" w:fill="FFFFFF"/>
        </w:rPr>
      </w:pPr>
      <w:r w:rsidRPr="00B35F01">
        <w:rPr>
          <w:rFonts w:ascii="Times New Roman" w:hAnsi="Times New Roman" w:cs="Times New Roman"/>
          <w:color w:val="222222"/>
          <w:shd w:val="clear" w:color="auto" w:fill="FFFFFF"/>
        </w:rPr>
        <w:t>The entire process of data collection, coordination with different departments and conducting the property survey was not without challenges.</w:t>
      </w:r>
    </w:p>
    <w:p w:rsidR="009C6A91" w:rsidRPr="00B35F01" w:rsidRDefault="00005EB1" w:rsidP="00B35F01">
      <w:pPr>
        <w:pStyle w:val="ListParagraph"/>
        <w:numPr>
          <w:ilvl w:val="0"/>
          <w:numId w:val="18"/>
        </w:numPr>
        <w:suppressAutoHyphens w:val="0"/>
        <w:autoSpaceDE w:val="0"/>
        <w:adjustRightInd w:val="0"/>
        <w:spacing w:line="360" w:lineRule="auto"/>
        <w:ind w:left="90" w:right="8" w:hanging="270"/>
        <w:jc w:val="both"/>
        <w:rPr>
          <w:rFonts w:ascii="Times New Roman" w:hAnsi="Times New Roman" w:cs="Times New Roman"/>
          <w:color w:val="222222"/>
          <w:kern w:val="3"/>
          <w:sz w:val="24"/>
          <w:szCs w:val="24"/>
          <w:shd w:val="clear" w:color="auto" w:fill="FFFFFF"/>
          <w:lang w:val="en-IN" w:bidi="hi-IN"/>
        </w:rPr>
      </w:pPr>
      <w:r w:rsidRPr="00B35F01">
        <w:rPr>
          <w:rFonts w:ascii="Times New Roman" w:hAnsi="Times New Roman" w:cs="Times New Roman"/>
          <w:color w:val="222222"/>
          <w:sz w:val="24"/>
          <w:szCs w:val="24"/>
          <w:shd w:val="clear" w:color="auto" w:fill="FFFFFF"/>
        </w:rPr>
        <w:t xml:space="preserve">Data collection </w:t>
      </w:r>
      <w:r w:rsidR="00FE7B71" w:rsidRPr="00B35F01">
        <w:rPr>
          <w:rFonts w:ascii="Times New Roman" w:hAnsi="Times New Roman" w:cs="Times New Roman"/>
          <w:color w:val="222222"/>
          <w:sz w:val="24"/>
          <w:szCs w:val="24"/>
          <w:shd w:val="clear" w:color="auto" w:fill="FFFFFF"/>
        </w:rPr>
        <w:t>from,</w:t>
      </w:r>
      <w:r w:rsidR="00562EDE" w:rsidRPr="00B35F01">
        <w:rPr>
          <w:rFonts w:ascii="Times New Roman" w:hAnsi="Times New Roman" w:cs="Times New Roman"/>
          <w:color w:val="222222"/>
          <w:sz w:val="24"/>
          <w:szCs w:val="24"/>
          <w:shd w:val="clear" w:color="auto" w:fill="FFFFFF"/>
        </w:rPr>
        <w:t xml:space="preserve"> specifically the property tax data of </w:t>
      </w:r>
      <w:r w:rsidR="009C6A91" w:rsidRPr="00B35F01">
        <w:rPr>
          <w:rFonts w:ascii="Times New Roman" w:hAnsi="Times New Roman" w:cs="Times New Roman"/>
          <w:color w:val="222222"/>
          <w:sz w:val="24"/>
          <w:szCs w:val="24"/>
          <w:shd w:val="clear" w:color="auto" w:fill="FFFFFF"/>
        </w:rPr>
        <w:t>21824</w:t>
      </w:r>
      <w:r w:rsidR="00984207" w:rsidRPr="00B35F01">
        <w:rPr>
          <w:rFonts w:ascii="Times New Roman" w:hAnsi="Times New Roman" w:cs="Times New Roman"/>
          <w:color w:val="222222"/>
          <w:sz w:val="24"/>
          <w:szCs w:val="24"/>
          <w:shd w:val="clear" w:color="auto" w:fill="FFFFFF"/>
        </w:rPr>
        <w:t xml:space="preserve"> household was an onerous </w:t>
      </w:r>
      <w:r w:rsidR="00562EDE" w:rsidRPr="00B35F01">
        <w:rPr>
          <w:rFonts w:ascii="Times New Roman" w:hAnsi="Times New Roman" w:cs="Times New Roman"/>
          <w:color w:val="222222"/>
          <w:sz w:val="24"/>
          <w:szCs w:val="24"/>
          <w:shd w:val="clear" w:color="auto" w:fill="FFFFFF"/>
        </w:rPr>
        <w:t>job</w:t>
      </w:r>
      <w:r w:rsidR="009C6A91" w:rsidRPr="00B35F01">
        <w:rPr>
          <w:rFonts w:ascii="Times New Roman" w:hAnsi="Times New Roman" w:cs="Times New Roman"/>
          <w:color w:val="222222"/>
          <w:sz w:val="24"/>
          <w:szCs w:val="24"/>
          <w:shd w:val="clear" w:color="auto" w:fill="FFFFFF"/>
        </w:rPr>
        <w:t xml:space="preserve"> </w:t>
      </w:r>
      <w:r w:rsidRPr="00B35F01">
        <w:rPr>
          <w:rFonts w:ascii="Times New Roman" w:hAnsi="Times New Roman" w:cs="Times New Roman"/>
          <w:color w:val="222222"/>
          <w:sz w:val="24"/>
          <w:szCs w:val="24"/>
          <w:shd w:val="clear" w:color="auto" w:fill="FFFFFF"/>
        </w:rPr>
        <w:t xml:space="preserve">that needed </w:t>
      </w:r>
      <w:r w:rsidR="00984207" w:rsidRPr="00B35F01">
        <w:rPr>
          <w:rFonts w:ascii="Times New Roman" w:hAnsi="Times New Roman" w:cs="Times New Roman"/>
          <w:color w:val="222222"/>
          <w:sz w:val="24"/>
          <w:szCs w:val="24"/>
          <w:shd w:val="clear" w:color="auto" w:fill="FFFFFF"/>
        </w:rPr>
        <w:t xml:space="preserve">to be completed </w:t>
      </w:r>
      <w:r w:rsidR="009C6A91" w:rsidRPr="00B35F01">
        <w:rPr>
          <w:rFonts w:ascii="Times New Roman" w:hAnsi="Times New Roman" w:cs="Times New Roman"/>
          <w:color w:val="222222"/>
          <w:sz w:val="24"/>
          <w:szCs w:val="24"/>
          <w:shd w:val="clear" w:color="auto" w:fill="FFFFFF"/>
        </w:rPr>
        <w:t>within a month</w:t>
      </w:r>
      <w:r w:rsidR="00562EDE" w:rsidRPr="00B35F01">
        <w:rPr>
          <w:rFonts w:ascii="Times New Roman" w:hAnsi="Times New Roman" w:cs="Times New Roman"/>
          <w:color w:val="222222"/>
          <w:sz w:val="24"/>
          <w:szCs w:val="24"/>
          <w:shd w:val="clear" w:color="auto" w:fill="FFFFFF"/>
        </w:rPr>
        <w:t>.</w:t>
      </w:r>
    </w:p>
    <w:p w:rsidR="001815AB" w:rsidRPr="00B35F01" w:rsidRDefault="001815AB" w:rsidP="00B35F01">
      <w:pPr>
        <w:pStyle w:val="ListParagraph"/>
        <w:numPr>
          <w:ilvl w:val="0"/>
          <w:numId w:val="18"/>
        </w:numPr>
        <w:suppressAutoHyphens w:val="0"/>
        <w:spacing w:line="360" w:lineRule="auto"/>
        <w:ind w:left="90" w:hanging="270"/>
        <w:jc w:val="both"/>
        <w:rPr>
          <w:rFonts w:ascii="Times New Roman" w:hAnsi="Times New Roman" w:cs="Times New Roman"/>
          <w:color w:val="222222"/>
          <w:sz w:val="24"/>
          <w:szCs w:val="24"/>
          <w:shd w:val="clear" w:color="auto" w:fill="FFFFFF"/>
        </w:rPr>
      </w:pPr>
      <w:r w:rsidRPr="00B35F01">
        <w:rPr>
          <w:rFonts w:ascii="Times New Roman" w:hAnsi="Times New Roman" w:cs="Times New Roman"/>
          <w:color w:val="222222"/>
          <w:sz w:val="24"/>
          <w:szCs w:val="24"/>
          <w:shd w:val="clear" w:color="auto" w:fill="FFFFFF"/>
        </w:rPr>
        <w:t xml:space="preserve">Non co-operation of </w:t>
      </w:r>
      <w:r w:rsidR="001737AE" w:rsidRPr="00B35F01">
        <w:rPr>
          <w:rFonts w:ascii="Times New Roman" w:hAnsi="Times New Roman" w:cs="Times New Roman"/>
          <w:color w:val="222222"/>
          <w:sz w:val="24"/>
          <w:szCs w:val="24"/>
          <w:shd w:val="clear" w:color="auto" w:fill="FFFFFF"/>
        </w:rPr>
        <w:t>individual h</w:t>
      </w:r>
      <w:r w:rsidRPr="00B35F01">
        <w:rPr>
          <w:rFonts w:ascii="Times New Roman" w:hAnsi="Times New Roman" w:cs="Times New Roman"/>
          <w:color w:val="222222"/>
          <w:sz w:val="24"/>
          <w:szCs w:val="24"/>
          <w:shd w:val="clear" w:color="auto" w:fill="FFFFFF"/>
        </w:rPr>
        <w:t>ouse holder to disclose the property information during survey.</w:t>
      </w:r>
    </w:p>
    <w:p w:rsidR="001815AB" w:rsidRPr="00B35F01" w:rsidRDefault="001815AB" w:rsidP="00B35F01">
      <w:pPr>
        <w:pStyle w:val="ListParagraph"/>
        <w:numPr>
          <w:ilvl w:val="0"/>
          <w:numId w:val="18"/>
        </w:numPr>
        <w:suppressAutoHyphens w:val="0"/>
        <w:spacing w:line="360" w:lineRule="auto"/>
        <w:ind w:left="90" w:hanging="270"/>
        <w:jc w:val="both"/>
        <w:rPr>
          <w:rFonts w:ascii="Times New Roman" w:hAnsi="Times New Roman" w:cs="Times New Roman"/>
          <w:color w:val="222222"/>
          <w:sz w:val="24"/>
          <w:szCs w:val="24"/>
          <w:shd w:val="clear" w:color="auto" w:fill="FFFFFF"/>
        </w:rPr>
      </w:pPr>
      <w:r w:rsidRPr="00B35F01">
        <w:rPr>
          <w:rFonts w:ascii="Times New Roman" w:hAnsi="Times New Roman" w:cs="Times New Roman"/>
          <w:color w:val="222222"/>
          <w:sz w:val="24"/>
          <w:szCs w:val="24"/>
          <w:shd w:val="clear" w:color="auto" w:fill="FFFFFF"/>
        </w:rPr>
        <w:t>Data capturing for unoccupied house</w:t>
      </w:r>
      <w:r w:rsidR="00005EB1" w:rsidRPr="00B35F01">
        <w:rPr>
          <w:rFonts w:ascii="Times New Roman" w:hAnsi="Times New Roman" w:cs="Times New Roman"/>
          <w:color w:val="222222"/>
          <w:sz w:val="24"/>
          <w:szCs w:val="24"/>
          <w:shd w:val="clear" w:color="auto" w:fill="FFFFFF"/>
        </w:rPr>
        <w:t>s</w:t>
      </w:r>
      <w:r w:rsidRPr="00B35F01">
        <w:rPr>
          <w:rFonts w:ascii="Times New Roman" w:hAnsi="Times New Roman" w:cs="Times New Roman"/>
          <w:color w:val="222222"/>
          <w:sz w:val="24"/>
          <w:szCs w:val="24"/>
          <w:shd w:val="clear" w:color="auto" w:fill="FFFFFF"/>
        </w:rPr>
        <w:t>.</w:t>
      </w:r>
    </w:p>
    <w:p w:rsidR="001815AB" w:rsidRPr="00B35F01" w:rsidRDefault="00FE7B71" w:rsidP="00B35F01">
      <w:pPr>
        <w:pStyle w:val="ListParagraph"/>
        <w:numPr>
          <w:ilvl w:val="0"/>
          <w:numId w:val="18"/>
        </w:numPr>
        <w:suppressAutoHyphens w:val="0"/>
        <w:spacing w:line="360" w:lineRule="auto"/>
        <w:ind w:left="90" w:hanging="270"/>
        <w:jc w:val="both"/>
        <w:rPr>
          <w:rFonts w:ascii="Times New Roman" w:hAnsi="Times New Roman" w:cs="Times New Roman"/>
          <w:color w:val="222222"/>
          <w:sz w:val="24"/>
          <w:szCs w:val="24"/>
          <w:shd w:val="clear" w:color="auto" w:fill="FFFFFF"/>
        </w:rPr>
      </w:pPr>
      <w:r w:rsidRPr="00B35F01">
        <w:rPr>
          <w:rFonts w:ascii="Times New Roman" w:hAnsi="Times New Roman" w:cs="Times New Roman"/>
          <w:color w:val="222222"/>
          <w:sz w:val="24"/>
          <w:szCs w:val="24"/>
          <w:shd w:val="clear" w:color="auto" w:fill="FFFFFF"/>
        </w:rPr>
        <w:t>Repeated visits due</w:t>
      </w:r>
      <w:r w:rsidR="001815AB" w:rsidRPr="00B35F01">
        <w:rPr>
          <w:rFonts w:ascii="Times New Roman" w:hAnsi="Times New Roman" w:cs="Times New Roman"/>
          <w:color w:val="222222"/>
          <w:sz w:val="24"/>
          <w:szCs w:val="24"/>
          <w:shd w:val="clear" w:color="auto" w:fill="FFFFFF"/>
        </w:rPr>
        <w:t xml:space="preserve"> to noncooperation </w:t>
      </w:r>
      <w:r w:rsidR="00005EB1" w:rsidRPr="00B35F01">
        <w:rPr>
          <w:rFonts w:ascii="Times New Roman" w:hAnsi="Times New Roman" w:cs="Times New Roman"/>
          <w:color w:val="222222"/>
          <w:sz w:val="24"/>
          <w:szCs w:val="24"/>
          <w:shd w:val="clear" w:color="auto" w:fill="FFFFFF"/>
        </w:rPr>
        <w:t xml:space="preserve">or absence </w:t>
      </w:r>
      <w:r w:rsidR="001815AB" w:rsidRPr="00B35F01">
        <w:rPr>
          <w:rFonts w:ascii="Times New Roman" w:hAnsi="Times New Roman" w:cs="Times New Roman"/>
          <w:color w:val="222222"/>
          <w:sz w:val="24"/>
          <w:szCs w:val="24"/>
          <w:shd w:val="clear" w:color="auto" w:fill="FFFFFF"/>
        </w:rPr>
        <w:t>of property holders.</w:t>
      </w:r>
    </w:p>
    <w:p w:rsidR="009C6A91" w:rsidRPr="00B35F01" w:rsidRDefault="00562EDE" w:rsidP="00B35F01">
      <w:pPr>
        <w:pStyle w:val="ListParagraph"/>
        <w:numPr>
          <w:ilvl w:val="0"/>
          <w:numId w:val="18"/>
        </w:numPr>
        <w:suppressAutoHyphens w:val="0"/>
        <w:autoSpaceDE w:val="0"/>
        <w:adjustRightInd w:val="0"/>
        <w:spacing w:line="360" w:lineRule="auto"/>
        <w:ind w:left="90" w:right="8" w:hanging="270"/>
        <w:jc w:val="both"/>
        <w:rPr>
          <w:rFonts w:ascii="Times New Roman" w:hAnsi="Times New Roman" w:cs="Times New Roman"/>
          <w:color w:val="222222"/>
          <w:sz w:val="24"/>
          <w:szCs w:val="24"/>
          <w:shd w:val="clear" w:color="auto" w:fill="FFFFFF"/>
        </w:rPr>
      </w:pPr>
      <w:r w:rsidRPr="00B35F01">
        <w:rPr>
          <w:rFonts w:ascii="Times New Roman" w:hAnsi="Times New Roman" w:cs="Times New Roman"/>
          <w:color w:val="222222"/>
          <w:sz w:val="24"/>
          <w:szCs w:val="24"/>
          <w:shd w:val="clear" w:color="auto" w:fill="FFFFFF"/>
        </w:rPr>
        <w:t xml:space="preserve">The digitization and the linking of the tax data attributes with the building footprints, required special skill and huge manpower for such a large data. </w:t>
      </w:r>
    </w:p>
    <w:p w:rsidR="009C6A91" w:rsidRPr="00B35F01" w:rsidRDefault="00562EDE" w:rsidP="00B35F01">
      <w:pPr>
        <w:pStyle w:val="ListParagraph"/>
        <w:numPr>
          <w:ilvl w:val="0"/>
          <w:numId w:val="18"/>
        </w:numPr>
        <w:suppressAutoHyphens w:val="0"/>
        <w:autoSpaceDE w:val="0"/>
        <w:adjustRightInd w:val="0"/>
        <w:spacing w:line="360" w:lineRule="auto"/>
        <w:ind w:left="90" w:right="8" w:hanging="270"/>
        <w:jc w:val="both"/>
        <w:rPr>
          <w:rFonts w:ascii="Times New Roman" w:hAnsi="Times New Roman" w:cs="Times New Roman"/>
          <w:color w:val="222222"/>
          <w:sz w:val="24"/>
          <w:szCs w:val="24"/>
          <w:shd w:val="clear" w:color="auto" w:fill="FFFFFF"/>
        </w:rPr>
      </w:pPr>
      <w:r w:rsidRPr="00B35F01">
        <w:rPr>
          <w:rFonts w:ascii="Times New Roman" w:hAnsi="Times New Roman" w:cs="Times New Roman"/>
          <w:color w:val="222222"/>
          <w:sz w:val="24"/>
          <w:szCs w:val="24"/>
          <w:shd w:val="clear" w:color="auto" w:fill="FFFFFF"/>
        </w:rPr>
        <w:t xml:space="preserve">The property survey was an extensive process as individual houses had to be verified. </w:t>
      </w:r>
      <w:r w:rsidR="009C6A91" w:rsidRPr="00B35F01">
        <w:rPr>
          <w:rFonts w:ascii="Times New Roman" w:hAnsi="Times New Roman" w:cs="Times New Roman"/>
          <w:color w:val="222222"/>
          <w:sz w:val="24"/>
          <w:szCs w:val="24"/>
          <w:shd w:val="clear" w:color="auto" w:fill="FFFFFF"/>
        </w:rPr>
        <w:t>Municipality</w:t>
      </w:r>
      <w:r w:rsidRPr="00B35F01">
        <w:rPr>
          <w:rFonts w:ascii="Times New Roman" w:hAnsi="Times New Roman" w:cs="Times New Roman"/>
          <w:color w:val="222222"/>
          <w:sz w:val="24"/>
          <w:szCs w:val="24"/>
          <w:shd w:val="clear" w:color="auto" w:fill="FFFFFF"/>
        </w:rPr>
        <w:t xml:space="preserve"> had to make multiple iterations to their first methodology of property survey and used a new improved one then. Eventually, the field staff checked tenement certificates for all properties.</w:t>
      </w:r>
      <w:r w:rsidRPr="00B35F01">
        <w:rPr>
          <w:rFonts w:ascii="Times New Roman" w:eastAsia="SimSun" w:hAnsi="Times New Roman" w:cs="Times New Roman"/>
          <w:color w:val="222222"/>
          <w:sz w:val="24"/>
          <w:szCs w:val="24"/>
          <w:shd w:val="clear" w:color="auto" w:fill="FFFFFF"/>
        </w:rPr>
        <w:t xml:space="preserve"> </w:t>
      </w:r>
    </w:p>
    <w:p w:rsidR="009C6A91" w:rsidRPr="00B35F01" w:rsidRDefault="00562EDE" w:rsidP="00B35F01">
      <w:pPr>
        <w:pStyle w:val="ListParagraph"/>
        <w:numPr>
          <w:ilvl w:val="0"/>
          <w:numId w:val="18"/>
        </w:numPr>
        <w:suppressAutoHyphens w:val="0"/>
        <w:autoSpaceDE w:val="0"/>
        <w:adjustRightInd w:val="0"/>
        <w:spacing w:line="360" w:lineRule="auto"/>
        <w:ind w:left="90" w:right="8" w:hanging="270"/>
        <w:jc w:val="both"/>
        <w:rPr>
          <w:rFonts w:ascii="Times New Roman" w:hAnsi="Times New Roman" w:cs="Times New Roman"/>
          <w:color w:val="222222"/>
          <w:sz w:val="24"/>
          <w:szCs w:val="24"/>
          <w:shd w:val="clear" w:color="auto" w:fill="FFFFFF"/>
        </w:rPr>
      </w:pPr>
      <w:r w:rsidRPr="00B35F01">
        <w:rPr>
          <w:rFonts w:ascii="Times New Roman" w:hAnsi="Times New Roman" w:cs="Times New Roman"/>
          <w:color w:val="222222"/>
          <w:sz w:val="24"/>
          <w:szCs w:val="24"/>
          <w:shd w:val="clear" w:color="auto" w:fill="FFFFFF"/>
        </w:rPr>
        <w:t xml:space="preserve">The </w:t>
      </w:r>
      <w:r w:rsidR="00FE7B71" w:rsidRPr="00B35F01">
        <w:rPr>
          <w:rFonts w:ascii="Times New Roman" w:hAnsi="Times New Roman" w:cs="Times New Roman"/>
          <w:color w:val="222222"/>
          <w:sz w:val="24"/>
          <w:szCs w:val="24"/>
          <w:shd w:val="clear" w:color="auto" w:fill="FFFFFF"/>
        </w:rPr>
        <w:t>digitized</w:t>
      </w:r>
      <w:r w:rsidRPr="00B35F01">
        <w:rPr>
          <w:rFonts w:ascii="Times New Roman" w:hAnsi="Times New Roman" w:cs="Times New Roman"/>
          <w:color w:val="222222"/>
          <w:sz w:val="24"/>
          <w:szCs w:val="24"/>
          <w:shd w:val="clear" w:color="auto" w:fill="FFFFFF"/>
        </w:rPr>
        <w:t xml:space="preserve"> maps were transferred to shape files for the use in GIS and the data as attributes were linked. Conversion of hard copy maps to digital form and integrating the large amount of associated</w:t>
      </w:r>
      <w:r w:rsidR="009C6A91" w:rsidRPr="00B35F01">
        <w:rPr>
          <w:rFonts w:ascii="Times New Roman" w:hAnsi="Times New Roman" w:cs="Times New Roman"/>
          <w:color w:val="222222"/>
          <w:sz w:val="24"/>
          <w:szCs w:val="24"/>
          <w:shd w:val="clear" w:color="auto" w:fill="FFFFFF"/>
        </w:rPr>
        <w:t xml:space="preserve"> </w:t>
      </w:r>
      <w:r w:rsidRPr="00B35F01">
        <w:rPr>
          <w:rFonts w:ascii="Times New Roman" w:hAnsi="Times New Roman" w:cs="Times New Roman"/>
          <w:color w:val="222222"/>
          <w:sz w:val="24"/>
          <w:szCs w:val="24"/>
          <w:shd w:val="clear" w:color="auto" w:fill="FFFFFF"/>
        </w:rPr>
        <w:t>data, both for utility networks as well as</w:t>
      </w:r>
      <w:r w:rsidR="009C6A91" w:rsidRPr="00B35F01">
        <w:rPr>
          <w:rFonts w:ascii="Times New Roman" w:hAnsi="Times New Roman" w:cs="Times New Roman"/>
          <w:color w:val="222222"/>
          <w:sz w:val="24"/>
          <w:szCs w:val="24"/>
          <w:shd w:val="clear" w:color="auto" w:fill="FFFFFF"/>
        </w:rPr>
        <w:t xml:space="preserve"> cadastral maps </w:t>
      </w:r>
      <w:r w:rsidRPr="00B35F01">
        <w:rPr>
          <w:rFonts w:ascii="Times New Roman" w:hAnsi="Times New Roman" w:cs="Times New Roman"/>
          <w:color w:val="222222"/>
          <w:sz w:val="24"/>
          <w:szCs w:val="24"/>
          <w:shd w:val="clear" w:color="auto" w:fill="FFFFFF"/>
        </w:rPr>
        <w:t>was a time-consuming process.</w:t>
      </w:r>
    </w:p>
    <w:p w:rsidR="00E901E2" w:rsidRPr="008F338D" w:rsidRDefault="00562EDE" w:rsidP="00887E32">
      <w:pPr>
        <w:pStyle w:val="ListParagraph"/>
        <w:numPr>
          <w:ilvl w:val="0"/>
          <w:numId w:val="18"/>
        </w:numPr>
        <w:suppressAutoHyphens w:val="0"/>
        <w:autoSpaceDE w:val="0"/>
        <w:adjustRightInd w:val="0"/>
        <w:spacing w:line="360" w:lineRule="auto"/>
        <w:ind w:left="90" w:right="8" w:hanging="270"/>
        <w:jc w:val="both"/>
        <w:rPr>
          <w:rFonts w:ascii="Times New Roman" w:hAnsi="Times New Roman" w:cs="Times New Roman"/>
          <w:color w:val="222222"/>
          <w:sz w:val="24"/>
          <w:szCs w:val="24"/>
          <w:shd w:val="clear" w:color="auto" w:fill="FFFFFF"/>
        </w:rPr>
      </w:pPr>
      <w:r w:rsidRPr="008F338D">
        <w:rPr>
          <w:rFonts w:ascii="Times New Roman" w:hAnsi="Times New Roman" w:cs="Times New Roman"/>
          <w:color w:val="222222"/>
          <w:sz w:val="24"/>
          <w:szCs w:val="24"/>
          <w:shd w:val="clear" w:color="auto" w:fill="FFFFFF"/>
        </w:rPr>
        <w:t>Coordination of all departments and zones to procure attribute data for different modules</w:t>
      </w:r>
      <w:r w:rsidR="009C6A91" w:rsidRPr="008F338D">
        <w:rPr>
          <w:rFonts w:ascii="Times New Roman" w:hAnsi="Times New Roman" w:cs="Times New Roman"/>
          <w:color w:val="222222"/>
          <w:sz w:val="24"/>
          <w:szCs w:val="24"/>
          <w:shd w:val="clear" w:color="auto" w:fill="FFFFFF"/>
        </w:rPr>
        <w:t xml:space="preserve"> </w:t>
      </w:r>
      <w:r w:rsidRPr="008F338D">
        <w:rPr>
          <w:rFonts w:ascii="Times New Roman" w:hAnsi="Times New Roman" w:cs="Times New Roman"/>
          <w:color w:val="222222"/>
          <w:sz w:val="24"/>
          <w:szCs w:val="24"/>
          <w:shd w:val="clear" w:color="auto" w:fill="FFFFFF"/>
        </w:rPr>
        <w:t>was challenging. There was some difficulty for transfer to new platform due to ignorance of</w:t>
      </w:r>
      <w:r w:rsidR="009C6A91" w:rsidRPr="008F338D">
        <w:rPr>
          <w:rFonts w:ascii="Times New Roman" w:hAnsi="Times New Roman" w:cs="Times New Roman"/>
          <w:color w:val="222222"/>
          <w:sz w:val="24"/>
          <w:szCs w:val="24"/>
          <w:shd w:val="clear" w:color="auto" w:fill="FFFFFF"/>
        </w:rPr>
        <w:t xml:space="preserve"> </w:t>
      </w:r>
      <w:r w:rsidRPr="008F338D">
        <w:rPr>
          <w:rFonts w:ascii="Times New Roman" w:hAnsi="Times New Roman" w:cs="Times New Roman"/>
          <w:color w:val="222222"/>
          <w:sz w:val="24"/>
          <w:szCs w:val="24"/>
          <w:shd w:val="clear" w:color="auto" w:fill="FFFFFF"/>
        </w:rPr>
        <w:t>the GIS technology and its applicability in office management, but overall the consultants were</w:t>
      </w:r>
      <w:r w:rsidR="009C6A91" w:rsidRPr="008F338D">
        <w:rPr>
          <w:rFonts w:ascii="Times New Roman" w:hAnsi="Times New Roman" w:cs="Times New Roman"/>
          <w:color w:val="222222"/>
          <w:sz w:val="24"/>
          <w:szCs w:val="24"/>
          <w:shd w:val="clear" w:color="auto" w:fill="FFFFFF"/>
        </w:rPr>
        <w:t xml:space="preserve"> </w:t>
      </w:r>
      <w:r w:rsidRPr="008F338D">
        <w:rPr>
          <w:rFonts w:ascii="Times New Roman" w:hAnsi="Times New Roman" w:cs="Times New Roman"/>
          <w:color w:val="222222"/>
          <w:sz w:val="24"/>
          <w:szCs w:val="24"/>
          <w:shd w:val="clear" w:color="auto" w:fill="FFFFFF"/>
        </w:rPr>
        <w:t xml:space="preserve">of the view that </w:t>
      </w:r>
      <w:r w:rsidR="009C6A91" w:rsidRPr="008F338D">
        <w:rPr>
          <w:rFonts w:ascii="Times New Roman" w:hAnsi="Times New Roman" w:cs="Times New Roman"/>
          <w:color w:val="222222"/>
          <w:sz w:val="24"/>
          <w:szCs w:val="24"/>
          <w:shd w:val="clear" w:color="auto" w:fill="FFFFFF"/>
        </w:rPr>
        <w:t xml:space="preserve">municipal </w:t>
      </w:r>
      <w:r w:rsidRPr="008F338D">
        <w:rPr>
          <w:rFonts w:ascii="Times New Roman" w:hAnsi="Times New Roman" w:cs="Times New Roman"/>
          <w:color w:val="222222"/>
          <w:sz w:val="24"/>
          <w:szCs w:val="24"/>
          <w:shd w:val="clear" w:color="auto" w:fill="FFFFFF"/>
        </w:rPr>
        <w:t>staff was quite supportive throughout the process.</w:t>
      </w:r>
    </w:p>
    <w:p w:rsidR="00AE1C7D" w:rsidRPr="00B35F01" w:rsidRDefault="00B47CFE" w:rsidP="00B35F01">
      <w:pPr>
        <w:spacing w:line="360" w:lineRule="auto"/>
        <w:jc w:val="both"/>
        <w:rPr>
          <w:rFonts w:ascii="Times New Roman" w:hAnsi="Times New Roman" w:cs="Times New Roman"/>
          <w:b/>
          <w:color w:val="222222"/>
          <w:shd w:val="clear" w:color="auto" w:fill="FFFFFF"/>
        </w:rPr>
      </w:pPr>
      <w:r w:rsidRPr="00B35F01">
        <w:rPr>
          <w:rFonts w:ascii="Times New Roman" w:hAnsi="Times New Roman" w:cs="Times New Roman"/>
          <w:b/>
          <w:color w:val="222222"/>
          <w:shd w:val="clear" w:color="auto" w:fill="FFFFFF"/>
        </w:rPr>
        <w:t xml:space="preserve">10.0 </w:t>
      </w:r>
      <w:r w:rsidR="00AE1C7D" w:rsidRPr="00B35F01">
        <w:rPr>
          <w:rFonts w:ascii="Times New Roman" w:hAnsi="Times New Roman" w:cs="Times New Roman"/>
          <w:b/>
          <w:color w:val="222222"/>
          <w:shd w:val="clear" w:color="auto" w:fill="FFFFFF"/>
        </w:rPr>
        <w:t>FUTURE PLANS</w:t>
      </w:r>
    </w:p>
    <w:p w:rsidR="00984207" w:rsidRDefault="001123BD" w:rsidP="00B35F01">
      <w:pPr>
        <w:pStyle w:val="ListParagraph"/>
        <w:tabs>
          <w:tab w:val="left" w:pos="0"/>
          <w:tab w:val="left" w:pos="180"/>
        </w:tabs>
        <w:suppressAutoHyphens w:val="0"/>
        <w:autoSpaceDE w:val="0"/>
        <w:adjustRightInd w:val="0"/>
        <w:spacing w:line="360" w:lineRule="auto"/>
        <w:ind w:left="0"/>
        <w:jc w:val="both"/>
        <w:rPr>
          <w:rFonts w:ascii="Times New Roman" w:hAnsi="Times New Roman" w:cs="Times New Roman"/>
          <w:color w:val="222222"/>
          <w:sz w:val="24"/>
          <w:szCs w:val="24"/>
          <w:shd w:val="clear" w:color="auto" w:fill="FFFFFF"/>
        </w:rPr>
      </w:pPr>
      <w:r w:rsidRPr="00B35F01">
        <w:rPr>
          <w:rFonts w:ascii="Times New Roman" w:hAnsi="Times New Roman" w:cs="Times New Roman"/>
          <w:color w:val="222222"/>
          <w:sz w:val="24"/>
          <w:szCs w:val="24"/>
          <w:shd w:val="clear" w:color="auto" w:fill="FFFFFF"/>
        </w:rPr>
        <w:tab/>
      </w:r>
      <w:r w:rsidR="00FF37AF">
        <w:rPr>
          <w:rFonts w:ascii="Times New Roman" w:hAnsi="Times New Roman" w:cs="Times New Roman"/>
          <w:color w:val="222222"/>
          <w:sz w:val="24"/>
          <w:szCs w:val="24"/>
          <w:shd w:val="clear" w:color="auto" w:fill="FFFFFF"/>
        </w:rPr>
        <w:tab/>
      </w:r>
      <w:r w:rsidR="001737AE" w:rsidRPr="00B35F01">
        <w:rPr>
          <w:rFonts w:ascii="Times New Roman" w:hAnsi="Times New Roman" w:cs="Times New Roman"/>
          <w:color w:val="222222"/>
          <w:sz w:val="24"/>
          <w:szCs w:val="24"/>
          <w:shd w:val="clear" w:color="auto" w:fill="FFFFFF"/>
        </w:rPr>
        <w:t>LSGD is in the process of using drone image for the GIS platform and then a new mapping process will be undertaken so that new property and utility developments can be integrated on the application. An online self-assessment portal will also reduce the field visits that are presently required for data collation. The data can even be collated using voice bot applications fo</w:t>
      </w:r>
      <w:r w:rsidRPr="00B35F01">
        <w:rPr>
          <w:rFonts w:ascii="Times New Roman" w:hAnsi="Times New Roman" w:cs="Times New Roman"/>
          <w:color w:val="222222"/>
          <w:sz w:val="24"/>
          <w:szCs w:val="24"/>
          <w:shd w:val="clear" w:color="auto" w:fill="FFFFFF"/>
        </w:rPr>
        <w:t xml:space="preserve">r interactive help to the users. </w:t>
      </w:r>
      <w:r w:rsidR="00984207" w:rsidRPr="00B35F01">
        <w:rPr>
          <w:rFonts w:ascii="Times New Roman" w:hAnsi="Times New Roman" w:cs="Times New Roman"/>
          <w:color w:val="222222"/>
          <w:sz w:val="24"/>
          <w:szCs w:val="24"/>
          <w:shd w:val="clear" w:color="auto" w:fill="FFFFFF"/>
        </w:rPr>
        <w:t>In a</w:t>
      </w:r>
      <w:r w:rsidR="00005EB1" w:rsidRPr="00B35F01">
        <w:rPr>
          <w:rFonts w:ascii="Times New Roman" w:hAnsi="Times New Roman" w:cs="Times New Roman"/>
          <w:color w:val="222222"/>
          <w:sz w:val="24"/>
          <w:szCs w:val="24"/>
          <w:shd w:val="clear" w:color="auto" w:fill="FFFFFF"/>
        </w:rPr>
        <w:t xml:space="preserve"> </w:t>
      </w:r>
      <w:r w:rsidR="00984207" w:rsidRPr="00B35F01">
        <w:rPr>
          <w:rFonts w:ascii="Times New Roman" w:hAnsi="Times New Roman" w:cs="Times New Roman"/>
          <w:color w:val="222222"/>
          <w:sz w:val="24"/>
          <w:szCs w:val="24"/>
          <w:shd w:val="clear" w:color="auto" w:fill="FFFFFF"/>
        </w:rPr>
        <w:t xml:space="preserve">geospatial context, enterprise integration </w:t>
      </w:r>
      <w:r w:rsidR="001737AE" w:rsidRPr="00B35F01">
        <w:rPr>
          <w:rFonts w:ascii="Times New Roman" w:hAnsi="Times New Roman" w:cs="Times New Roman"/>
          <w:color w:val="222222"/>
          <w:sz w:val="24"/>
          <w:szCs w:val="24"/>
          <w:shd w:val="clear" w:color="auto" w:fill="FFFFFF"/>
        </w:rPr>
        <w:t>will be needed to move</w:t>
      </w:r>
      <w:r w:rsidR="00984207" w:rsidRPr="00B35F01">
        <w:rPr>
          <w:rFonts w:ascii="Times New Roman" w:hAnsi="Times New Roman" w:cs="Times New Roman"/>
          <w:color w:val="222222"/>
          <w:sz w:val="24"/>
          <w:szCs w:val="24"/>
          <w:shd w:val="clear" w:color="auto" w:fill="FFFFFF"/>
        </w:rPr>
        <w:t xml:space="preserve"> </w:t>
      </w:r>
      <w:r w:rsidR="001737AE" w:rsidRPr="00B35F01">
        <w:rPr>
          <w:rFonts w:ascii="Times New Roman" w:hAnsi="Times New Roman" w:cs="Times New Roman"/>
          <w:color w:val="222222"/>
          <w:sz w:val="24"/>
          <w:szCs w:val="24"/>
          <w:shd w:val="clear" w:color="auto" w:fill="FFFFFF"/>
        </w:rPr>
        <w:t xml:space="preserve">information </w:t>
      </w:r>
      <w:r w:rsidR="00984207" w:rsidRPr="00B35F01">
        <w:rPr>
          <w:rFonts w:ascii="Times New Roman" w:hAnsi="Times New Roman" w:cs="Times New Roman"/>
          <w:color w:val="222222"/>
          <w:sz w:val="24"/>
          <w:szCs w:val="24"/>
          <w:shd w:val="clear" w:color="auto" w:fill="FFFFFF"/>
        </w:rPr>
        <w:t xml:space="preserve">from departmental systems to the central data repository, </w:t>
      </w:r>
      <w:r w:rsidR="001737AE" w:rsidRPr="00B35F01">
        <w:rPr>
          <w:rFonts w:ascii="Times New Roman" w:hAnsi="Times New Roman" w:cs="Times New Roman"/>
          <w:color w:val="222222"/>
          <w:sz w:val="24"/>
          <w:szCs w:val="24"/>
          <w:shd w:val="clear" w:color="auto" w:fill="FFFFFF"/>
        </w:rPr>
        <w:t>and eventually have new</w:t>
      </w:r>
      <w:r w:rsidR="00984207" w:rsidRPr="00B35F01">
        <w:rPr>
          <w:rFonts w:ascii="Times New Roman" w:hAnsi="Times New Roman" w:cs="Times New Roman"/>
          <w:color w:val="222222"/>
          <w:sz w:val="24"/>
          <w:szCs w:val="24"/>
          <w:shd w:val="clear" w:color="auto" w:fill="FFFFFF"/>
        </w:rPr>
        <w:t xml:space="preserve"> and larger system</w:t>
      </w:r>
      <w:r w:rsidR="001737AE" w:rsidRPr="00B35F01">
        <w:rPr>
          <w:rFonts w:ascii="Times New Roman" w:hAnsi="Times New Roman" w:cs="Times New Roman"/>
          <w:color w:val="222222"/>
          <w:sz w:val="24"/>
          <w:szCs w:val="24"/>
          <w:shd w:val="clear" w:color="auto" w:fill="FFFFFF"/>
        </w:rPr>
        <w:t xml:space="preserve">s which </w:t>
      </w:r>
      <w:r w:rsidR="00984207" w:rsidRPr="00B35F01">
        <w:rPr>
          <w:rFonts w:ascii="Times New Roman" w:hAnsi="Times New Roman" w:cs="Times New Roman"/>
          <w:color w:val="222222"/>
          <w:sz w:val="24"/>
          <w:szCs w:val="24"/>
          <w:shd w:val="clear" w:color="auto" w:fill="FFFFFF"/>
        </w:rPr>
        <w:t xml:space="preserve">will alter stakeholder relationships and </w:t>
      </w:r>
      <w:r w:rsidR="001737AE" w:rsidRPr="00B35F01">
        <w:rPr>
          <w:rFonts w:ascii="Times New Roman" w:hAnsi="Times New Roman" w:cs="Times New Roman"/>
          <w:color w:val="222222"/>
          <w:sz w:val="24"/>
          <w:szCs w:val="24"/>
          <w:shd w:val="clear" w:color="auto" w:fill="FFFFFF"/>
        </w:rPr>
        <w:t xml:space="preserve">responsibilities. </w:t>
      </w:r>
    </w:p>
    <w:p w:rsidR="008F338D" w:rsidRPr="00B35F01" w:rsidRDefault="008F338D" w:rsidP="00B35F01">
      <w:pPr>
        <w:pStyle w:val="ListParagraph"/>
        <w:tabs>
          <w:tab w:val="left" w:pos="0"/>
          <w:tab w:val="left" w:pos="180"/>
        </w:tabs>
        <w:suppressAutoHyphens w:val="0"/>
        <w:autoSpaceDE w:val="0"/>
        <w:adjustRightInd w:val="0"/>
        <w:spacing w:line="360" w:lineRule="auto"/>
        <w:ind w:left="0"/>
        <w:jc w:val="both"/>
        <w:rPr>
          <w:rFonts w:ascii="Times New Roman" w:hAnsi="Times New Roman" w:cs="Times New Roman"/>
          <w:color w:val="222222"/>
          <w:sz w:val="24"/>
          <w:szCs w:val="24"/>
          <w:shd w:val="clear" w:color="auto" w:fill="FFFFFF"/>
        </w:rPr>
      </w:pPr>
    </w:p>
    <w:p w:rsidR="00E901E2" w:rsidRPr="00B35F01" w:rsidRDefault="00FF37AF" w:rsidP="00B35F01">
      <w:pPr>
        <w:spacing w:line="360" w:lineRule="auto"/>
        <w:jc w:val="both"/>
        <w:rPr>
          <w:rFonts w:ascii="Times New Roman" w:hAnsi="Times New Roman" w:cs="Times New Roman"/>
          <w:b/>
          <w:color w:val="222222"/>
          <w:shd w:val="clear" w:color="auto" w:fill="FFFFFF"/>
        </w:rPr>
      </w:pPr>
      <w:r>
        <w:rPr>
          <w:rFonts w:ascii="Times New Roman" w:hAnsi="Times New Roman" w:cs="Times New Roman"/>
          <w:b/>
          <w:color w:val="222222"/>
          <w:shd w:val="clear" w:color="auto" w:fill="FFFFFF"/>
        </w:rPr>
        <w:lastRenderedPageBreak/>
        <w:t xml:space="preserve">11.0 </w:t>
      </w:r>
      <w:r w:rsidR="00E901E2" w:rsidRPr="00B35F01">
        <w:rPr>
          <w:rFonts w:ascii="Times New Roman" w:hAnsi="Times New Roman" w:cs="Times New Roman"/>
          <w:b/>
          <w:color w:val="222222"/>
          <w:shd w:val="clear" w:color="auto" w:fill="FFFFFF"/>
        </w:rPr>
        <w:t>CONCLUSION</w:t>
      </w:r>
    </w:p>
    <w:p w:rsidR="00005EB1" w:rsidRPr="00B35F01" w:rsidRDefault="00E901E2" w:rsidP="00B35F01">
      <w:pPr>
        <w:pStyle w:val="ListParagraph"/>
        <w:autoSpaceDE w:val="0"/>
        <w:adjustRightInd w:val="0"/>
        <w:spacing w:line="360" w:lineRule="auto"/>
        <w:ind w:left="0" w:firstLine="709"/>
        <w:jc w:val="both"/>
        <w:rPr>
          <w:rFonts w:ascii="Times New Roman" w:hAnsi="Times New Roman" w:cs="Times New Roman"/>
          <w:color w:val="222222"/>
          <w:sz w:val="24"/>
          <w:szCs w:val="24"/>
          <w:shd w:val="clear" w:color="auto" w:fill="FFFFFF"/>
        </w:rPr>
      </w:pPr>
      <w:r w:rsidRPr="00B35F01">
        <w:rPr>
          <w:rFonts w:ascii="Times New Roman" w:hAnsi="Times New Roman" w:cs="Times New Roman"/>
          <w:sz w:val="24"/>
          <w:szCs w:val="24"/>
        </w:rPr>
        <w:t>The main benefit of I</w:t>
      </w:r>
      <w:r w:rsidR="001737AE" w:rsidRPr="00B35F01">
        <w:rPr>
          <w:rFonts w:ascii="Times New Roman" w:hAnsi="Times New Roman" w:cs="Times New Roman"/>
          <w:sz w:val="24"/>
          <w:szCs w:val="24"/>
        </w:rPr>
        <w:t xml:space="preserve">ntelligent Property </w:t>
      </w:r>
      <w:r w:rsidRPr="00B35F01">
        <w:rPr>
          <w:rFonts w:ascii="Times New Roman" w:hAnsi="Times New Roman" w:cs="Times New Roman"/>
          <w:sz w:val="24"/>
          <w:szCs w:val="24"/>
        </w:rPr>
        <w:t>M</w:t>
      </w:r>
      <w:r w:rsidR="001737AE" w:rsidRPr="00B35F01">
        <w:rPr>
          <w:rFonts w:ascii="Times New Roman" w:hAnsi="Times New Roman" w:cs="Times New Roman"/>
          <w:sz w:val="24"/>
          <w:szCs w:val="24"/>
        </w:rPr>
        <w:t xml:space="preserve">anagement </w:t>
      </w:r>
      <w:r w:rsidRPr="00B35F01">
        <w:rPr>
          <w:rFonts w:ascii="Times New Roman" w:hAnsi="Times New Roman" w:cs="Times New Roman"/>
          <w:sz w:val="24"/>
          <w:szCs w:val="24"/>
        </w:rPr>
        <w:t>S</w:t>
      </w:r>
      <w:r w:rsidR="001737AE" w:rsidRPr="00B35F01">
        <w:rPr>
          <w:rFonts w:ascii="Times New Roman" w:hAnsi="Times New Roman" w:cs="Times New Roman"/>
          <w:sz w:val="24"/>
          <w:szCs w:val="24"/>
        </w:rPr>
        <w:t xml:space="preserve">ystem designed by </w:t>
      </w:r>
      <w:r w:rsidR="00FF7CA3" w:rsidRPr="00B35F01">
        <w:rPr>
          <w:rFonts w:ascii="Times New Roman" w:hAnsi="Times New Roman" w:cs="Times New Roman"/>
          <w:sz w:val="24"/>
          <w:szCs w:val="24"/>
        </w:rPr>
        <w:t>ULCCS is</w:t>
      </w:r>
      <w:r w:rsidRPr="00B35F01">
        <w:rPr>
          <w:rFonts w:ascii="Times New Roman" w:hAnsi="Times New Roman" w:cs="Times New Roman"/>
          <w:sz w:val="24"/>
          <w:szCs w:val="24"/>
        </w:rPr>
        <w:t xml:space="preserve"> that, it helps to</w:t>
      </w:r>
      <w:r w:rsidR="001737AE" w:rsidRPr="00B35F01">
        <w:rPr>
          <w:rFonts w:ascii="Times New Roman" w:hAnsi="Times New Roman" w:cs="Times New Roman"/>
          <w:sz w:val="24"/>
          <w:szCs w:val="24"/>
        </w:rPr>
        <w:t xml:space="preserve"> digitize the property data on a GIS platform enabling better scrutiny of the property tax collection and also in planning of welfare and developmental schemes in the specific local bodies</w:t>
      </w:r>
      <w:r w:rsidRPr="00B35F01">
        <w:rPr>
          <w:rFonts w:ascii="Times New Roman" w:hAnsi="Times New Roman" w:cs="Times New Roman"/>
          <w:sz w:val="24"/>
          <w:szCs w:val="24"/>
        </w:rPr>
        <w:t xml:space="preserve">. Use of such systems have demonstrated an increase in tax revenue in </w:t>
      </w:r>
      <w:r w:rsidR="00FF7CA3" w:rsidRPr="00B35F01">
        <w:rPr>
          <w:rFonts w:ascii="Times New Roman" w:hAnsi="Times New Roman" w:cs="Times New Roman"/>
          <w:sz w:val="24"/>
          <w:szCs w:val="24"/>
        </w:rPr>
        <w:t>LSG by</w:t>
      </w:r>
      <w:r w:rsidRPr="00B35F01">
        <w:rPr>
          <w:rFonts w:ascii="Times New Roman" w:hAnsi="Times New Roman" w:cs="Times New Roman"/>
          <w:sz w:val="24"/>
          <w:szCs w:val="24"/>
        </w:rPr>
        <w:t xml:space="preserve"> over </w:t>
      </w:r>
      <w:r w:rsidR="001737AE" w:rsidRPr="00B35F01">
        <w:rPr>
          <w:rFonts w:ascii="Times New Roman" w:hAnsi="Times New Roman" w:cs="Times New Roman"/>
          <w:sz w:val="24"/>
          <w:szCs w:val="24"/>
        </w:rPr>
        <w:t>40</w:t>
      </w:r>
      <w:r w:rsidR="00FF7CA3" w:rsidRPr="00B35F01">
        <w:rPr>
          <w:rFonts w:ascii="Times New Roman" w:hAnsi="Times New Roman" w:cs="Times New Roman"/>
          <w:sz w:val="24"/>
          <w:szCs w:val="24"/>
        </w:rPr>
        <w:t>% in</w:t>
      </w:r>
      <w:r w:rsidR="001737AE" w:rsidRPr="00B35F01">
        <w:rPr>
          <w:rFonts w:ascii="Times New Roman" w:hAnsi="Times New Roman" w:cs="Times New Roman"/>
          <w:sz w:val="24"/>
          <w:szCs w:val="24"/>
        </w:rPr>
        <w:t xml:space="preserve"> </w:t>
      </w:r>
      <w:r w:rsidR="00FF7CA3" w:rsidRPr="00B35F01">
        <w:rPr>
          <w:rFonts w:ascii="Times New Roman" w:hAnsi="Times New Roman" w:cs="Times New Roman"/>
          <w:sz w:val="24"/>
          <w:szCs w:val="24"/>
        </w:rPr>
        <w:t>terms</w:t>
      </w:r>
      <w:r w:rsidR="001737AE" w:rsidRPr="00B35F01">
        <w:rPr>
          <w:rFonts w:ascii="Times New Roman" w:hAnsi="Times New Roman" w:cs="Times New Roman"/>
          <w:sz w:val="24"/>
          <w:szCs w:val="24"/>
        </w:rPr>
        <w:t xml:space="preserve"> of a</w:t>
      </w:r>
      <w:r w:rsidRPr="00B35F01">
        <w:rPr>
          <w:rFonts w:ascii="Times New Roman" w:hAnsi="Times New Roman" w:cs="Times New Roman"/>
          <w:sz w:val="24"/>
          <w:szCs w:val="24"/>
        </w:rPr>
        <w:t xml:space="preserve">dditional </w:t>
      </w:r>
      <w:r w:rsidR="001737AE" w:rsidRPr="00B35F01">
        <w:rPr>
          <w:rFonts w:ascii="Times New Roman" w:hAnsi="Times New Roman" w:cs="Times New Roman"/>
          <w:sz w:val="24"/>
          <w:szCs w:val="24"/>
        </w:rPr>
        <w:t>revenue</w:t>
      </w:r>
      <w:r w:rsidRPr="00B35F01">
        <w:rPr>
          <w:rFonts w:ascii="Times New Roman" w:hAnsi="Times New Roman" w:cs="Times New Roman"/>
          <w:sz w:val="24"/>
          <w:szCs w:val="24"/>
        </w:rPr>
        <w:t>.</w:t>
      </w:r>
      <w:r w:rsidR="00005EB1" w:rsidRPr="00B35F01">
        <w:rPr>
          <w:rFonts w:ascii="Times New Roman" w:hAnsi="Times New Roman" w:cs="Times New Roman"/>
          <w:color w:val="222222"/>
          <w:sz w:val="24"/>
          <w:szCs w:val="24"/>
          <w:shd w:val="clear" w:color="auto" w:fill="FFFFFF"/>
        </w:rPr>
        <w:t xml:space="preserve"> </w:t>
      </w:r>
      <w:r w:rsidR="001737AE" w:rsidRPr="00B35F01">
        <w:rPr>
          <w:rFonts w:ascii="Times New Roman" w:hAnsi="Times New Roman" w:cs="Times New Roman"/>
          <w:color w:val="222222"/>
          <w:sz w:val="24"/>
          <w:szCs w:val="24"/>
          <w:shd w:val="clear" w:color="auto" w:fill="FFFFFF"/>
        </w:rPr>
        <w:t>However the existing g</w:t>
      </w:r>
      <w:r w:rsidR="00005EB1" w:rsidRPr="00B35F01">
        <w:rPr>
          <w:rFonts w:ascii="Times New Roman" w:hAnsi="Times New Roman" w:cs="Times New Roman"/>
          <w:color w:val="222222"/>
          <w:sz w:val="24"/>
          <w:szCs w:val="24"/>
          <w:shd w:val="clear" w:color="auto" w:fill="FFFFFF"/>
        </w:rPr>
        <w:t xml:space="preserve">aps in the </w:t>
      </w:r>
      <w:r w:rsidR="00FF7CA3" w:rsidRPr="00B35F01">
        <w:rPr>
          <w:rFonts w:ascii="Times New Roman" w:hAnsi="Times New Roman" w:cs="Times New Roman"/>
          <w:color w:val="222222"/>
          <w:sz w:val="24"/>
          <w:szCs w:val="24"/>
          <w:shd w:val="clear" w:color="auto" w:fill="FFFFFF"/>
        </w:rPr>
        <w:t>existing LSG</w:t>
      </w:r>
      <w:r w:rsidR="001737AE" w:rsidRPr="00B35F01">
        <w:rPr>
          <w:rFonts w:ascii="Times New Roman" w:hAnsi="Times New Roman" w:cs="Times New Roman"/>
          <w:color w:val="222222"/>
          <w:sz w:val="24"/>
          <w:szCs w:val="24"/>
          <w:shd w:val="clear" w:color="auto" w:fill="FFFFFF"/>
        </w:rPr>
        <w:t xml:space="preserve"> </w:t>
      </w:r>
      <w:r w:rsidR="00005EB1" w:rsidRPr="00B35F01">
        <w:rPr>
          <w:rFonts w:ascii="Times New Roman" w:hAnsi="Times New Roman" w:cs="Times New Roman"/>
          <w:color w:val="222222"/>
          <w:sz w:val="24"/>
          <w:szCs w:val="24"/>
          <w:shd w:val="clear" w:color="auto" w:fill="FFFFFF"/>
        </w:rPr>
        <w:t>enterprise and</w:t>
      </w:r>
      <w:r w:rsidR="001737AE" w:rsidRPr="00B35F01">
        <w:rPr>
          <w:rFonts w:ascii="Times New Roman" w:hAnsi="Times New Roman" w:cs="Times New Roman"/>
          <w:color w:val="222222"/>
          <w:sz w:val="24"/>
          <w:szCs w:val="24"/>
          <w:shd w:val="clear" w:color="auto" w:fill="FFFFFF"/>
        </w:rPr>
        <w:t xml:space="preserve"> the</w:t>
      </w:r>
      <w:r w:rsidR="00005EB1" w:rsidRPr="00B35F01">
        <w:rPr>
          <w:rFonts w:ascii="Times New Roman" w:hAnsi="Times New Roman" w:cs="Times New Roman"/>
          <w:color w:val="222222"/>
          <w:sz w:val="24"/>
          <w:szCs w:val="24"/>
          <w:shd w:val="clear" w:color="auto" w:fill="FFFFFF"/>
        </w:rPr>
        <w:t xml:space="preserve"> integrated GIS solution need to be </w:t>
      </w:r>
      <w:r w:rsidR="001737AE" w:rsidRPr="00B35F01">
        <w:rPr>
          <w:rFonts w:ascii="Times New Roman" w:hAnsi="Times New Roman" w:cs="Times New Roman"/>
          <w:color w:val="222222"/>
          <w:sz w:val="24"/>
          <w:szCs w:val="24"/>
          <w:shd w:val="clear" w:color="auto" w:fill="FFFFFF"/>
        </w:rPr>
        <w:t xml:space="preserve">further </w:t>
      </w:r>
      <w:r w:rsidR="00005EB1" w:rsidRPr="00B35F01">
        <w:rPr>
          <w:rFonts w:ascii="Times New Roman" w:hAnsi="Times New Roman" w:cs="Times New Roman"/>
          <w:color w:val="222222"/>
          <w:sz w:val="24"/>
          <w:szCs w:val="24"/>
          <w:shd w:val="clear" w:color="auto" w:fill="FFFFFF"/>
        </w:rPr>
        <w:t>identified and documented. It could include public safety data, permitting data, work order data, or crowdsourcing information. Future opportunities exist to integrate those databases effectively be into the enterprise GIS initiative.</w:t>
      </w:r>
      <w:r w:rsidR="00005EB1" w:rsidRPr="00B35F01">
        <w:rPr>
          <w:rFonts w:ascii="Times New Roman" w:hAnsi="Times New Roman" w:cs="Times New Roman"/>
          <w:sz w:val="24"/>
          <w:szCs w:val="24"/>
        </w:rPr>
        <w:t xml:space="preserve"> </w:t>
      </w:r>
    </w:p>
    <w:p w:rsidR="00A95B85" w:rsidRPr="00B35F01" w:rsidRDefault="00A95B85" w:rsidP="00B35F01">
      <w:pPr>
        <w:spacing w:line="360" w:lineRule="auto"/>
        <w:jc w:val="both"/>
        <w:rPr>
          <w:rFonts w:ascii="Times New Roman" w:hAnsi="Times New Roman" w:cs="Times New Roman"/>
          <w:b/>
          <w:color w:val="222222"/>
          <w:shd w:val="clear" w:color="auto" w:fill="FFFFFF"/>
        </w:rPr>
      </w:pPr>
      <w:r w:rsidRPr="00B35F01">
        <w:rPr>
          <w:rFonts w:ascii="Times New Roman" w:hAnsi="Times New Roman" w:cs="Times New Roman"/>
          <w:b/>
          <w:color w:val="222222"/>
          <w:shd w:val="clear" w:color="auto" w:fill="FFFFFF"/>
        </w:rPr>
        <w:t>REFERENCES</w:t>
      </w:r>
    </w:p>
    <w:p w:rsidR="00A95B85" w:rsidRPr="00B35F01" w:rsidRDefault="00A95B85" w:rsidP="00B35F01">
      <w:pPr>
        <w:pStyle w:val="ListParagraph"/>
        <w:numPr>
          <w:ilvl w:val="0"/>
          <w:numId w:val="10"/>
        </w:numPr>
        <w:suppressAutoHyphens w:val="0"/>
        <w:autoSpaceDE w:val="0"/>
        <w:adjustRightInd w:val="0"/>
        <w:spacing w:line="360" w:lineRule="auto"/>
        <w:jc w:val="both"/>
        <w:rPr>
          <w:rFonts w:ascii="Times New Roman" w:hAnsi="Times New Roman" w:cs="Times New Roman"/>
          <w:sz w:val="24"/>
          <w:szCs w:val="24"/>
        </w:rPr>
      </w:pPr>
      <w:proofErr w:type="spellStart"/>
      <w:r w:rsidRPr="00B35F01">
        <w:rPr>
          <w:rFonts w:ascii="Times New Roman" w:hAnsi="Times New Roman" w:cs="Times New Roman"/>
          <w:sz w:val="24"/>
          <w:szCs w:val="24"/>
        </w:rPr>
        <w:t>Ofori</w:t>
      </w:r>
      <w:proofErr w:type="spellEnd"/>
      <w:r w:rsidRPr="00B35F01">
        <w:rPr>
          <w:rFonts w:ascii="Times New Roman" w:hAnsi="Times New Roman" w:cs="Times New Roman"/>
          <w:sz w:val="24"/>
          <w:szCs w:val="24"/>
        </w:rPr>
        <w:t xml:space="preserve">, M. (1998), “Real property and land-based tax for development: Ghanaian </w:t>
      </w:r>
      <w:r w:rsidR="0029607C" w:rsidRPr="00B35F01">
        <w:rPr>
          <w:rFonts w:ascii="Times New Roman" w:hAnsi="Times New Roman" w:cs="Times New Roman"/>
          <w:sz w:val="24"/>
          <w:szCs w:val="24"/>
        </w:rPr>
        <w:t>perspective”, paper</w:t>
      </w:r>
      <w:r w:rsidRPr="00B35F01">
        <w:rPr>
          <w:rFonts w:ascii="Times New Roman" w:hAnsi="Times New Roman" w:cs="Times New Roman"/>
          <w:sz w:val="24"/>
          <w:szCs w:val="24"/>
        </w:rPr>
        <w:t xml:space="preserve"> delivered at International Seminar on Property-based Taxation, Abuja, Nigeria.</w:t>
      </w:r>
    </w:p>
    <w:p w:rsidR="00A95B85" w:rsidRPr="00B35F01" w:rsidRDefault="00A95B85" w:rsidP="00B35F01">
      <w:pPr>
        <w:pStyle w:val="ListParagraph"/>
        <w:numPr>
          <w:ilvl w:val="0"/>
          <w:numId w:val="10"/>
        </w:numPr>
        <w:spacing w:line="360" w:lineRule="auto"/>
        <w:jc w:val="both"/>
        <w:rPr>
          <w:rFonts w:ascii="Times New Roman" w:hAnsi="Times New Roman" w:cs="Times New Roman"/>
          <w:iCs/>
          <w:sz w:val="24"/>
          <w:szCs w:val="24"/>
          <w:shd w:val="clear" w:color="auto" w:fill="F4F8FB"/>
        </w:rPr>
      </w:pPr>
      <w:proofErr w:type="spellStart"/>
      <w:r w:rsidRPr="00B35F01">
        <w:rPr>
          <w:rFonts w:ascii="Times New Roman" w:hAnsi="Times New Roman" w:cs="Times New Roman"/>
          <w:sz w:val="24"/>
          <w:szCs w:val="24"/>
        </w:rPr>
        <w:t>Pareta</w:t>
      </w:r>
      <w:proofErr w:type="spellEnd"/>
      <w:r w:rsidRPr="00B35F01">
        <w:rPr>
          <w:rFonts w:ascii="Times New Roman" w:hAnsi="Times New Roman" w:cs="Times New Roman"/>
          <w:sz w:val="24"/>
          <w:szCs w:val="24"/>
        </w:rPr>
        <w:t>, (2017)</w:t>
      </w:r>
      <w:r w:rsidRPr="00B35F01">
        <w:rPr>
          <w:rFonts w:ascii="Times New Roman" w:hAnsi="Times New Roman" w:cs="Times New Roman"/>
          <w:sz w:val="24"/>
          <w:szCs w:val="24"/>
          <w:shd w:val="clear" w:color="auto" w:fill="F4F8FB"/>
        </w:rPr>
        <w:t>, “Applications of GIS: Property Tax Mapping and Management System”,</w:t>
      </w:r>
      <w:r w:rsidRPr="00B35F01">
        <w:rPr>
          <w:rFonts w:ascii="Times New Roman" w:hAnsi="Times New Roman" w:cs="Times New Roman"/>
          <w:color w:val="000000"/>
          <w:sz w:val="24"/>
          <w:szCs w:val="24"/>
        </w:rPr>
        <w:t xml:space="preserve"> </w:t>
      </w:r>
      <w:r w:rsidRPr="00B35F01">
        <w:rPr>
          <w:rFonts w:ascii="Times New Roman" w:hAnsi="Times New Roman" w:cs="Times New Roman"/>
          <w:iCs/>
          <w:sz w:val="24"/>
          <w:szCs w:val="24"/>
          <w:shd w:val="clear" w:color="auto" w:fill="F4F8FB"/>
        </w:rPr>
        <w:t xml:space="preserve">17th </w:t>
      </w:r>
      <w:proofErr w:type="spellStart"/>
      <w:r w:rsidRPr="00B35F01">
        <w:rPr>
          <w:rFonts w:ascii="Times New Roman" w:hAnsi="Times New Roman" w:cs="Times New Roman"/>
          <w:iCs/>
          <w:sz w:val="24"/>
          <w:szCs w:val="24"/>
          <w:shd w:val="clear" w:color="auto" w:fill="F4F8FB"/>
        </w:rPr>
        <w:t>Esri</w:t>
      </w:r>
      <w:proofErr w:type="spellEnd"/>
      <w:r w:rsidRPr="00B35F01">
        <w:rPr>
          <w:rFonts w:ascii="Times New Roman" w:hAnsi="Times New Roman" w:cs="Times New Roman"/>
          <w:iCs/>
          <w:sz w:val="24"/>
          <w:szCs w:val="24"/>
          <w:shd w:val="clear" w:color="auto" w:fill="F4F8FB"/>
        </w:rPr>
        <w:t xml:space="preserve"> India User Conference 2017, Delhi.</w:t>
      </w:r>
    </w:p>
    <w:p w:rsidR="00A95B85" w:rsidRPr="00B35F01" w:rsidRDefault="00A95B85" w:rsidP="00B35F01">
      <w:pPr>
        <w:pStyle w:val="ListParagraph"/>
        <w:numPr>
          <w:ilvl w:val="0"/>
          <w:numId w:val="10"/>
        </w:numPr>
        <w:spacing w:line="360" w:lineRule="auto"/>
        <w:jc w:val="both"/>
        <w:rPr>
          <w:rFonts w:ascii="Times New Roman" w:hAnsi="Times New Roman" w:cs="Times New Roman"/>
          <w:sz w:val="24"/>
          <w:szCs w:val="24"/>
          <w:shd w:val="clear" w:color="auto" w:fill="F4F8FB"/>
        </w:rPr>
      </w:pPr>
      <w:r w:rsidRPr="00B35F01">
        <w:rPr>
          <w:rFonts w:ascii="Times New Roman" w:hAnsi="Times New Roman" w:cs="Times New Roman"/>
          <w:sz w:val="24"/>
          <w:szCs w:val="24"/>
          <w:shd w:val="clear" w:color="auto" w:fill="F4F8FB"/>
        </w:rPr>
        <w:t>Rees, W.E. (1990), “The ecology of sustainable development”, The Ecologist, Vol. 20 No. 1</w:t>
      </w:r>
      <w:r w:rsidR="00FF37AF" w:rsidRPr="00B35F01">
        <w:rPr>
          <w:rFonts w:ascii="Times New Roman" w:hAnsi="Times New Roman" w:cs="Times New Roman"/>
          <w:sz w:val="24"/>
          <w:szCs w:val="24"/>
          <w:shd w:val="clear" w:color="auto" w:fill="F4F8FB"/>
        </w:rPr>
        <w:t>, pp</w:t>
      </w:r>
      <w:r w:rsidRPr="00B35F01">
        <w:rPr>
          <w:rFonts w:ascii="Times New Roman" w:hAnsi="Times New Roman" w:cs="Times New Roman"/>
          <w:sz w:val="24"/>
          <w:szCs w:val="24"/>
          <w:shd w:val="clear" w:color="auto" w:fill="F4F8FB"/>
        </w:rPr>
        <w:t>. 18-23.</w:t>
      </w:r>
    </w:p>
    <w:p w:rsidR="00984207" w:rsidRPr="00B35F01" w:rsidRDefault="00A95B85" w:rsidP="00B35F01">
      <w:pPr>
        <w:pStyle w:val="ListParagraph"/>
        <w:numPr>
          <w:ilvl w:val="0"/>
          <w:numId w:val="10"/>
        </w:numPr>
        <w:suppressAutoHyphens w:val="0"/>
        <w:autoSpaceDE w:val="0"/>
        <w:adjustRightInd w:val="0"/>
        <w:spacing w:line="360" w:lineRule="auto"/>
        <w:jc w:val="both"/>
        <w:rPr>
          <w:rFonts w:ascii="Times New Roman" w:hAnsi="Times New Roman" w:cs="Times New Roman"/>
          <w:sz w:val="24"/>
          <w:szCs w:val="24"/>
        </w:rPr>
      </w:pPr>
      <w:r w:rsidRPr="00B35F01">
        <w:rPr>
          <w:rFonts w:ascii="Times New Roman" w:hAnsi="Times New Roman" w:cs="Times New Roman"/>
          <w:color w:val="000000"/>
          <w:sz w:val="24"/>
          <w:szCs w:val="24"/>
        </w:rPr>
        <w:t xml:space="preserve">Samuel B </w:t>
      </w:r>
      <w:proofErr w:type="spellStart"/>
      <w:r w:rsidRPr="00B35F01">
        <w:rPr>
          <w:rFonts w:ascii="Times New Roman" w:hAnsi="Times New Roman" w:cs="Times New Roman"/>
          <w:color w:val="000000"/>
          <w:sz w:val="24"/>
          <w:szCs w:val="24"/>
        </w:rPr>
        <w:t>Biitir</w:t>
      </w:r>
      <w:proofErr w:type="spellEnd"/>
      <w:r w:rsidRPr="00B35F01">
        <w:rPr>
          <w:rFonts w:ascii="Times New Roman" w:hAnsi="Times New Roman" w:cs="Times New Roman"/>
          <w:color w:val="000000"/>
          <w:sz w:val="24"/>
          <w:szCs w:val="24"/>
        </w:rPr>
        <w:t xml:space="preserve">, John K </w:t>
      </w:r>
      <w:proofErr w:type="spellStart"/>
      <w:r w:rsidRPr="00B35F01">
        <w:rPr>
          <w:rFonts w:ascii="Times New Roman" w:hAnsi="Times New Roman" w:cs="Times New Roman"/>
          <w:color w:val="000000"/>
          <w:sz w:val="24"/>
          <w:szCs w:val="24"/>
        </w:rPr>
        <w:t>Assiamah</w:t>
      </w:r>
      <w:proofErr w:type="spellEnd"/>
      <w:r w:rsidRPr="00B35F01">
        <w:rPr>
          <w:rFonts w:ascii="Times New Roman" w:hAnsi="Times New Roman" w:cs="Times New Roman"/>
          <w:color w:val="000000"/>
          <w:sz w:val="24"/>
          <w:szCs w:val="24"/>
        </w:rPr>
        <w:t xml:space="preserve">. 2015. </w:t>
      </w:r>
      <w:proofErr w:type="spellStart"/>
      <w:r w:rsidRPr="00B35F01">
        <w:rPr>
          <w:rFonts w:ascii="Times New Roman" w:hAnsi="Times New Roman" w:cs="Times New Roman"/>
          <w:color w:val="000000"/>
          <w:sz w:val="24"/>
          <w:szCs w:val="24"/>
        </w:rPr>
        <w:t>Mobilising</w:t>
      </w:r>
      <w:proofErr w:type="spellEnd"/>
      <w:r w:rsidRPr="00B35F01">
        <w:rPr>
          <w:rFonts w:ascii="Times New Roman" w:hAnsi="Times New Roman" w:cs="Times New Roman"/>
          <w:color w:val="000000"/>
          <w:sz w:val="24"/>
          <w:szCs w:val="24"/>
        </w:rPr>
        <w:t xml:space="preserve"> sustainable local government revenue in Ghana:</w:t>
      </w:r>
      <w:r w:rsidR="0029607C" w:rsidRPr="00B35F01">
        <w:rPr>
          <w:rFonts w:ascii="Times New Roman" w:hAnsi="Times New Roman" w:cs="Times New Roman"/>
          <w:color w:val="000000"/>
          <w:sz w:val="24"/>
          <w:szCs w:val="24"/>
        </w:rPr>
        <w:t xml:space="preserve"> </w:t>
      </w:r>
      <w:r w:rsidRPr="00B35F01">
        <w:rPr>
          <w:rFonts w:ascii="Times New Roman" w:hAnsi="Times New Roman" w:cs="Times New Roman"/>
          <w:color w:val="000000"/>
          <w:sz w:val="24"/>
          <w:szCs w:val="24"/>
        </w:rPr>
        <w:t xml:space="preserve">modelling property rates and business taxes. </w:t>
      </w:r>
      <w:r w:rsidRPr="00B35F01">
        <w:rPr>
          <w:rFonts w:ascii="Times New Roman" w:hAnsi="Times New Roman" w:cs="Times New Roman"/>
          <w:i/>
          <w:iCs/>
          <w:color w:val="000000"/>
          <w:sz w:val="24"/>
          <w:szCs w:val="24"/>
        </w:rPr>
        <w:t>Common</w:t>
      </w:r>
      <w:r w:rsidR="00B821AB" w:rsidRPr="00B35F01">
        <w:rPr>
          <w:rFonts w:ascii="Times New Roman" w:hAnsi="Times New Roman" w:cs="Times New Roman"/>
          <w:i/>
          <w:iCs/>
          <w:color w:val="000000"/>
          <w:sz w:val="24"/>
          <w:szCs w:val="24"/>
        </w:rPr>
        <w:t xml:space="preserve"> </w:t>
      </w:r>
      <w:r w:rsidRPr="00B35F01">
        <w:rPr>
          <w:rFonts w:ascii="Times New Roman" w:hAnsi="Times New Roman" w:cs="Times New Roman"/>
          <w:i/>
          <w:iCs/>
          <w:color w:val="000000"/>
          <w:sz w:val="24"/>
          <w:szCs w:val="24"/>
        </w:rPr>
        <w:t>wealth Journal of Local Governance</w:t>
      </w:r>
      <w:r w:rsidRPr="00B35F01">
        <w:rPr>
          <w:rFonts w:ascii="Times New Roman" w:hAnsi="Times New Roman" w:cs="Times New Roman"/>
          <w:color w:val="000000"/>
          <w:sz w:val="24"/>
          <w:szCs w:val="24"/>
        </w:rPr>
        <w:t>, ahead of print.</w:t>
      </w:r>
    </w:p>
    <w:p w:rsidR="00A95B85" w:rsidRPr="00B35F01" w:rsidRDefault="00A95B85" w:rsidP="00B35F01">
      <w:pPr>
        <w:pStyle w:val="ListParagraph"/>
        <w:numPr>
          <w:ilvl w:val="0"/>
          <w:numId w:val="10"/>
        </w:numPr>
        <w:suppressAutoHyphens w:val="0"/>
        <w:autoSpaceDE w:val="0"/>
        <w:adjustRightInd w:val="0"/>
        <w:spacing w:line="360" w:lineRule="auto"/>
        <w:jc w:val="both"/>
        <w:rPr>
          <w:rFonts w:ascii="Times New Roman" w:hAnsi="Times New Roman" w:cs="Times New Roman"/>
          <w:sz w:val="24"/>
          <w:szCs w:val="24"/>
        </w:rPr>
      </w:pPr>
      <w:proofErr w:type="spellStart"/>
      <w:r w:rsidRPr="00B35F01">
        <w:rPr>
          <w:rFonts w:ascii="Times New Roman" w:hAnsi="Times New Roman" w:cs="Times New Roman"/>
          <w:sz w:val="24"/>
          <w:szCs w:val="24"/>
        </w:rPr>
        <w:t>Visvalingam</w:t>
      </w:r>
      <w:proofErr w:type="spellEnd"/>
      <w:r w:rsidRPr="00B35F01">
        <w:rPr>
          <w:rFonts w:ascii="Times New Roman" w:hAnsi="Times New Roman" w:cs="Times New Roman"/>
          <w:sz w:val="24"/>
          <w:szCs w:val="24"/>
        </w:rPr>
        <w:t xml:space="preserve">, M. 1989. Cartography, GIS &amp; Maps in Perspective. Cartographic Journal. Vol. 26(1), pp. 26-32. </w:t>
      </w:r>
    </w:p>
    <w:p w:rsidR="00E82FAA" w:rsidRDefault="00984207" w:rsidP="009E3102">
      <w:pPr>
        <w:pStyle w:val="ListParagraph"/>
        <w:numPr>
          <w:ilvl w:val="0"/>
          <w:numId w:val="10"/>
        </w:numPr>
        <w:suppressAutoHyphens w:val="0"/>
        <w:autoSpaceDE w:val="0"/>
        <w:adjustRightInd w:val="0"/>
        <w:spacing w:line="360" w:lineRule="auto"/>
        <w:jc w:val="both"/>
        <w:rPr>
          <w:rFonts w:ascii="Times New Roman" w:hAnsi="Times New Roman" w:cs="Times New Roman"/>
          <w:sz w:val="24"/>
          <w:szCs w:val="24"/>
        </w:rPr>
      </w:pPr>
      <w:r w:rsidRPr="002F4DBB">
        <w:rPr>
          <w:rFonts w:ascii="Times New Roman" w:hAnsi="Times New Roman" w:cs="Times New Roman"/>
          <w:sz w:val="24"/>
          <w:szCs w:val="24"/>
        </w:rPr>
        <w:t xml:space="preserve">David A. </w:t>
      </w:r>
      <w:proofErr w:type="spellStart"/>
      <w:r w:rsidRPr="002F4DBB">
        <w:rPr>
          <w:rFonts w:ascii="Times New Roman" w:hAnsi="Times New Roman" w:cs="Times New Roman"/>
          <w:sz w:val="24"/>
          <w:szCs w:val="24"/>
        </w:rPr>
        <w:t>Holdstock</w:t>
      </w:r>
      <w:proofErr w:type="spellEnd"/>
      <w:r w:rsidRPr="002F4DBB">
        <w:rPr>
          <w:rFonts w:ascii="Times New Roman" w:hAnsi="Times New Roman" w:cs="Times New Roman"/>
          <w:sz w:val="24"/>
          <w:szCs w:val="24"/>
        </w:rPr>
        <w:t>. 28 Sep 2016, 3 The Formula for Success from: Strategic GIS Planning and Management in Local Government CRC Press</w:t>
      </w:r>
    </w:p>
    <w:p w:rsidR="00E27FC1" w:rsidRDefault="00E27FC1" w:rsidP="00E27FC1">
      <w:pPr>
        <w:suppressAutoHyphens w:val="0"/>
        <w:autoSpaceDE w:val="0"/>
        <w:adjustRightInd w:val="0"/>
        <w:spacing w:line="360" w:lineRule="auto"/>
        <w:jc w:val="both"/>
        <w:rPr>
          <w:rFonts w:ascii="Times New Roman" w:hAnsi="Times New Roman" w:cs="Times New Roman"/>
        </w:rPr>
      </w:pPr>
    </w:p>
    <w:p w:rsidR="00E27FC1" w:rsidRDefault="00E27FC1" w:rsidP="00E27FC1">
      <w:pPr>
        <w:suppressAutoHyphens w:val="0"/>
        <w:autoSpaceDE w:val="0"/>
        <w:adjustRightInd w:val="0"/>
        <w:spacing w:line="360" w:lineRule="auto"/>
        <w:jc w:val="both"/>
        <w:rPr>
          <w:rFonts w:ascii="Times New Roman" w:hAnsi="Times New Roman" w:cs="Times New Roman"/>
        </w:rPr>
      </w:pPr>
    </w:p>
    <w:p w:rsidR="00E27FC1" w:rsidRDefault="00E27FC1" w:rsidP="00E27FC1">
      <w:pPr>
        <w:suppressAutoHyphens w:val="0"/>
        <w:autoSpaceDE w:val="0"/>
        <w:adjustRightInd w:val="0"/>
        <w:spacing w:line="360" w:lineRule="auto"/>
        <w:jc w:val="both"/>
        <w:rPr>
          <w:rFonts w:ascii="Times New Roman" w:hAnsi="Times New Roman" w:cs="Times New Roman"/>
        </w:rPr>
      </w:pPr>
    </w:p>
    <w:p w:rsidR="00E27FC1" w:rsidRDefault="00E27FC1" w:rsidP="00E27FC1">
      <w:pPr>
        <w:suppressAutoHyphens w:val="0"/>
        <w:autoSpaceDE w:val="0"/>
        <w:adjustRightInd w:val="0"/>
        <w:spacing w:line="360" w:lineRule="auto"/>
        <w:jc w:val="both"/>
        <w:rPr>
          <w:rFonts w:ascii="Times New Roman" w:hAnsi="Times New Roman" w:cs="Times New Roman"/>
        </w:rPr>
      </w:pPr>
    </w:p>
    <w:p w:rsidR="00E27FC1" w:rsidRDefault="00E27FC1" w:rsidP="00E27FC1">
      <w:pPr>
        <w:suppressAutoHyphens w:val="0"/>
        <w:autoSpaceDE w:val="0"/>
        <w:adjustRightInd w:val="0"/>
        <w:spacing w:line="360" w:lineRule="auto"/>
        <w:jc w:val="both"/>
        <w:rPr>
          <w:rFonts w:ascii="Times New Roman" w:hAnsi="Times New Roman" w:cs="Times New Roman"/>
        </w:rPr>
      </w:pPr>
    </w:p>
    <w:p w:rsidR="00E27FC1" w:rsidRDefault="00E27FC1" w:rsidP="00E27FC1">
      <w:pPr>
        <w:suppressAutoHyphens w:val="0"/>
        <w:autoSpaceDE w:val="0"/>
        <w:adjustRightInd w:val="0"/>
        <w:spacing w:line="360" w:lineRule="auto"/>
        <w:jc w:val="both"/>
        <w:rPr>
          <w:rFonts w:ascii="Times New Roman" w:hAnsi="Times New Roman" w:cs="Times New Roman"/>
        </w:rPr>
      </w:pPr>
    </w:p>
    <w:p w:rsidR="00E27FC1" w:rsidRDefault="00E27FC1" w:rsidP="00E27FC1">
      <w:pPr>
        <w:suppressAutoHyphens w:val="0"/>
        <w:autoSpaceDE w:val="0"/>
        <w:adjustRightInd w:val="0"/>
        <w:spacing w:line="360" w:lineRule="auto"/>
        <w:jc w:val="both"/>
        <w:rPr>
          <w:rFonts w:ascii="Times New Roman" w:hAnsi="Times New Roman" w:cs="Times New Roman"/>
        </w:rPr>
      </w:pPr>
    </w:p>
    <w:p w:rsidR="00E27FC1" w:rsidRDefault="00E27FC1" w:rsidP="00E27FC1">
      <w:pPr>
        <w:suppressAutoHyphens w:val="0"/>
        <w:autoSpaceDE w:val="0"/>
        <w:adjustRightInd w:val="0"/>
        <w:spacing w:line="360" w:lineRule="auto"/>
        <w:jc w:val="both"/>
        <w:rPr>
          <w:rFonts w:ascii="Times New Roman" w:hAnsi="Times New Roman" w:cs="Times New Roman"/>
        </w:rPr>
      </w:pPr>
    </w:p>
    <w:p w:rsidR="00E27FC1" w:rsidRPr="00E27FC1" w:rsidRDefault="00E27FC1" w:rsidP="00E27FC1">
      <w:pPr>
        <w:suppressAutoHyphens w:val="0"/>
        <w:autoSpaceDE w:val="0"/>
        <w:adjustRightInd w:val="0"/>
        <w:spacing w:line="360" w:lineRule="auto"/>
        <w:jc w:val="both"/>
        <w:rPr>
          <w:rFonts w:ascii="Times New Roman" w:hAnsi="Times New Roman" w:cs="Times New Roman"/>
        </w:rPr>
      </w:pPr>
    </w:p>
    <w:sectPr w:rsidR="00E27FC1" w:rsidRPr="00E27FC1" w:rsidSect="00E41B0D">
      <w:footerReference w:type="default" r:id="rId31"/>
      <w:pgSz w:w="11906"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283D" w:rsidRDefault="00B2283D" w:rsidP="00336EB5">
      <w:r>
        <w:separator/>
      </w:r>
    </w:p>
  </w:endnote>
  <w:endnote w:type="continuationSeparator" w:id="0">
    <w:p w:rsidR="00B2283D" w:rsidRDefault="00B2283D" w:rsidP="00336E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ymbolMT">
    <w:altName w:val="Arial Unicode MS"/>
    <w:panose1 w:val="00000000000000000000"/>
    <w:charset w:val="88"/>
    <w:family w:val="auto"/>
    <w:notTrueType/>
    <w:pitch w:val="default"/>
    <w:sig w:usb0="00000001" w:usb1="08080000" w:usb2="00000010" w:usb3="00000000" w:csb0="00100000" w:csb1="00000000"/>
  </w:font>
  <w:font w:name="Liberation Serif">
    <w:altName w:val="Times New Roman"/>
    <w:charset w:val="00"/>
    <w:family w:val="roman"/>
    <w:pitch w:val="variable"/>
    <w:sig w:usb0="00000000"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charset w:val="00"/>
    <w:family w:val="auto"/>
    <w:pitch w:val="default"/>
  </w:font>
  <w:font w:name="Liberation Sans">
    <w:charset w:val="00"/>
    <w:family w:val="swiss"/>
    <w:pitch w:val="variable"/>
    <w:sig w:usb0="E0000AFF" w:usb1="500078FF" w:usb2="00000021" w:usb3="00000000" w:csb0="000001B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96BE0" w:rsidRDefault="00796BE0">
    <w:pPr>
      <w:spacing w:line="14" w:lineRule="auto"/>
      <w:rPr>
        <w:sz w:val="20"/>
        <w:szCs w:val="20"/>
      </w:rPr>
    </w:pPr>
    <w:r>
      <w:rPr>
        <w:noProof/>
        <w:sz w:val="22"/>
        <w:szCs w:val="22"/>
        <w:lang w:eastAsia="en-IN" w:bidi="ar-SA"/>
      </w:rPr>
      <mc:AlternateContent>
        <mc:Choice Requires="wpg">
          <w:drawing>
            <wp:anchor distT="0" distB="0" distL="114300" distR="114300" simplePos="0" relativeHeight="251663360" behindDoc="1" locked="0" layoutInCell="1" allowOverlap="1">
              <wp:simplePos x="0" y="0"/>
              <wp:positionH relativeFrom="page">
                <wp:posOffset>895985</wp:posOffset>
              </wp:positionH>
              <wp:positionV relativeFrom="page">
                <wp:posOffset>9244330</wp:posOffset>
              </wp:positionV>
              <wp:extent cx="5980430" cy="1270"/>
              <wp:effectExtent l="10160" t="5080" r="10160" b="12700"/>
              <wp:wrapNone/>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80430" cy="1270"/>
                        <a:chOff x="1411" y="14558"/>
                        <a:chExt cx="9418" cy="2"/>
                      </a:xfrm>
                    </wpg:grpSpPr>
                    <wps:wsp>
                      <wps:cNvPr id="69" name="Freeform 7"/>
                      <wps:cNvSpPr>
                        <a:spLocks/>
                      </wps:cNvSpPr>
                      <wps:spPr bwMode="auto">
                        <a:xfrm>
                          <a:off x="1411" y="14558"/>
                          <a:ext cx="9418" cy="2"/>
                        </a:xfrm>
                        <a:custGeom>
                          <a:avLst/>
                          <a:gdLst>
                            <a:gd name="T0" fmla="+- 0 1411 1411"/>
                            <a:gd name="T1" fmla="*/ T0 w 9418"/>
                            <a:gd name="T2" fmla="+- 0 10829 1411"/>
                            <a:gd name="T3" fmla="*/ T2 w 9418"/>
                          </a:gdLst>
                          <a:ahLst/>
                          <a:cxnLst>
                            <a:cxn ang="0">
                              <a:pos x="T1" y="0"/>
                            </a:cxn>
                            <a:cxn ang="0">
                              <a:pos x="T3" y="0"/>
                            </a:cxn>
                          </a:cxnLst>
                          <a:rect l="0" t="0" r="r" b="b"/>
                          <a:pathLst>
                            <a:path w="9418">
                              <a:moveTo>
                                <a:pt x="0" y="0"/>
                              </a:moveTo>
                              <a:lnTo>
                                <a:pt x="9418" y="0"/>
                              </a:lnTo>
                            </a:path>
                          </a:pathLst>
                        </a:custGeom>
                        <a:noFill/>
                        <a:ln w="7379">
                          <a:solidFill>
                            <a:srgbClr val="DADADA"/>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6D26B36" id="Group 68" o:spid="_x0000_s1026" style="position:absolute;margin-left:70.55pt;margin-top:727.9pt;width:470.9pt;height:.1pt;z-index:-251653120;mso-position-horizontal-relative:page;mso-position-vertical-relative:page" coordorigin="1411,14558" coordsize="9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">
              <v:shape id="Freeform 7" o:spid="_x0000_s1027" style="position:absolute;left:1411;top:14558;width:9418;height:2;visibility:visible;mso-wrap-style:square;v-text-anchor:top" coordsize="94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AyIsMA&#10;AADbAAAADwAAAGRycy9kb3ducmV2LnhtbESPzWvCQBTE74L/w/IKvenGFqKmriKC6KEXP6DXR/bl&#10;q9m3IbtNon+9WxA8DjPzG2a1GUwtOmpdaVnBbBqBIE6tLjlXcL3sJwsQziNrrC2Tghs52KzHoxUm&#10;2vZ8ou7scxEg7BJUUHjfJFK6tCCDbmob4uBltjXog2xzqVvsA9zU8iOKYmmw5LBQYEO7gtLf859R&#10;gPons7N0XnVVnH0vD1UvP+9bpd7fhu0XCE+Df4Wf7aNWEC/h/0v4AXL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AyIsMAAADbAAAADwAAAAAAAAAAAAAAAACYAgAAZHJzL2Rv&#10;d25yZXYueG1sUEsFBgAAAAAEAAQA9QAAAIgDAAAAAA==&#10;" path="m,l9418,e" filled="f" strokecolor="#dadada" strokeweight=".20497mm">
                <v:path arrowok="t" o:connecttype="custom" o:connectlocs="0,0;9418,0" o:connectangles="0,0"/>
              </v:shape>
              <w10:wrap anchorx="page" anchory="page"/>
            </v:group>
          </w:pict>
        </mc:Fallback>
      </mc:AlternateContent>
    </w:r>
    <w:r>
      <w:rPr>
        <w:noProof/>
        <w:sz w:val="22"/>
        <w:szCs w:val="22"/>
        <w:lang w:eastAsia="en-IN" w:bidi="ar-SA"/>
      </w:rPr>
      <mc:AlternateContent>
        <mc:Choice Requires="wps">
          <w:drawing>
            <wp:anchor distT="0" distB="0" distL="114300" distR="114300" simplePos="0" relativeHeight="251664384" behindDoc="1" locked="0" layoutInCell="1" allowOverlap="1">
              <wp:simplePos x="0" y="0"/>
              <wp:positionH relativeFrom="page">
                <wp:posOffset>889000</wp:posOffset>
              </wp:positionH>
              <wp:positionV relativeFrom="page">
                <wp:posOffset>9274810</wp:posOffset>
              </wp:positionV>
              <wp:extent cx="737235" cy="165735"/>
              <wp:effectExtent l="3175" t="0" r="2540"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72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96BE0" w:rsidRDefault="00796BE0">
                          <w:pPr>
                            <w:spacing w:line="245" w:lineRule="exact"/>
                            <w:rPr>
                              <w:rFonts w:ascii="Calibri" w:eastAsia="Calibri" w:hAnsi="Calibri" w:cs="Calibri"/>
                            </w:rPr>
                          </w:pPr>
                          <w:r>
                            <w:fldChar w:fldCharType="begin"/>
                          </w:r>
                          <w:r>
                            <w:rPr>
                              <w:rFonts w:ascii="Calibri"/>
                              <w:b/>
                              <w:sz w:val="22"/>
                            </w:rPr>
                            <w:instrText xml:space="preserve"> PAGE </w:instrText>
                          </w:r>
                          <w:r>
                            <w:fldChar w:fldCharType="separate"/>
                          </w:r>
                          <w:r w:rsidR="00DE4E6E">
                            <w:rPr>
                              <w:rFonts w:ascii="Calibri"/>
                              <w:b/>
                              <w:noProof/>
                              <w:sz w:val="22"/>
                            </w:rPr>
                            <w:t>9</w:t>
                          </w:r>
                          <w:r>
                            <w:fldChar w:fldCharType="end"/>
                          </w:r>
                          <w:r>
                            <w:rPr>
                              <w:rFonts w:ascii="Calibri"/>
                              <w:b/>
                              <w:spacing w:val="-1"/>
                              <w:sz w:val="22"/>
                            </w:rPr>
                            <w:t xml:space="preserve"> </w:t>
                          </w:r>
                          <w:r>
                            <w:rPr>
                              <w:rFonts w:ascii="Calibri"/>
                              <w:b/>
                              <w:sz w:val="22"/>
                            </w:rPr>
                            <w:t>|</w:t>
                          </w:r>
                          <w:r>
                            <w:rPr>
                              <w:rFonts w:ascii="Calibri"/>
                              <w:b/>
                              <w:spacing w:val="-1"/>
                              <w:sz w:val="22"/>
                            </w:rPr>
                            <w:t xml:space="preserve"> </w:t>
                          </w:r>
                          <w:r>
                            <w:rPr>
                              <w:rFonts w:ascii="Calibri"/>
                              <w:color w:val="808080"/>
                              <w:sz w:val="22"/>
                            </w:rPr>
                            <w:t>P</w:t>
                          </w:r>
                          <w:r>
                            <w:rPr>
                              <w:rFonts w:ascii="Calibri"/>
                              <w:color w:val="808080"/>
                              <w:spacing w:val="11"/>
                              <w:sz w:val="22"/>
                            </w:rPr>
                            <w:t xml:space="preserve"> </w:t>
                          </w:r>
                          <w:r>
                            <w:rPr>
                              <w:rFonts w:ascii="Calibri"/>
                              <w:color w:val="808080"/>
                              <w:sz w:val="22"/>
                            </w:rPr>
                            <w:t>a</w:t>
                          </w:r>
                          <w:r>
                            <w:rPr>
                              <w:rFonts w:ascii="Calibri"/>
                              <w:color w:val="808080"/>
                              <w:spacing w:val="10"/>
                              <w:sz w:val="22"/>
                            </w:rPr>
                            <w:t xml:space="preserve"> </w:t>
                          </w:r>
                          <w:r>
                            <w:rPr>
                              <w:rFonts w:ascii="Calibri"/>
                              <w:color w:val="808080"/>
                              <w:spacing w:val="9"/>
                              <w:sz w:val="22"/>
                            </w:rPr>
                            <w:t>g</w:t>
                          </w:r>
                          <w:r>
                            <w:rPr>
                              <w:rFonts w:ascii="Calibri"/>
                              <w:color w:val="808080"/>
                              <w:sz w:val="22"/>
                            </w:rPr>
                            <w:t xml:space="preserve"> e</w:t>
                          </w:r>
                          <w:r>
                            <w:rPr>
                              <w:rFonts w:ascii="Calibri"/>
                              <w:color w:val="808080"/>
                              <w:spacing w:val="9"/>
                              <w:sz w:val="22"/>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margin-left:70pt;margin-top:730.3pt;width:58.05pt;height:13.0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" filled="f" stroked="f">
              <v:textbox inset="0,0,0,0">
                <w:txbxContent>
                  <w:p w:rsidR="00796BE0" w:rsidRDefault="00796BE0">
                    <w:pPr>
                      <w:spacing w:line="245" w:lineRule="exact"/>
                      <w:rPr>
                        <w:rFonts w:ascii="Calibri" w:eastAsia="Calibri" w:hAnsi="Calibri" w:cs="Calibri"/>
                      </w:rPr>
                    </w:pPr>
                    <w:r>
                      <w:fldChar w:fldCharType="begin"/>
                    </w:r>
                    <w:r>
                      <w:rPr>
                        <w:rFonts w:ascii="Calibri"/>
                        <w:b/>
                        <w:sz w:val="22"/>
                      </w:rPr>
                      <w:instrText xml:space="preserve"> PAGE </w:instrText>
                    </w:r>
                    <w:r>
                      <w:fldChar w:fldCharType="separate"/>
                    </w:r>
                    <w:r w:rsidR="00DE4E6E">
                      <w:rPr>
                        <w:rFonts w:ascii="Calibri"/>
                        <w:b/>
                        <w:noProof/>
                        <w:sz w:val="22"/>
                      </w:rPr>
                      <w:t>9</w:t>
                    </w:r>
                    <w:r>
                      <w:fldChar w:fldCharType="end"/>
                    </w:r>
                    <w:r>
                      <w:rPr>
                        <w:rFonts w:ascii="Calibri"/>
                        <w:b/>
                        <w:spacing w:val="-1"/>
                        <w:sz w:val="22"/>
                      </w:rPr>
                      <w:t xml:space="preserve"> </w:t>
                    </w:r>
                    <w:r>
                      <w:rPr>
                        <w:rFonts w:ascii="Calibri"/>
                        <w:b/>
                        <w:sz w:val="22"/>
                      </w:rPr>
                      <w:t>|</w:t>
                    </w:r>
                    <w:r>
                      <w:rPr>
                        <w:rFonts w:ascii="Calibri"/>
                        <w:b/>
                        <w:spacing w:val="-1"/>
                        <w:sz w:val="22"/>
                      </w:rPr>
                      <w:t xml:space="preserve"> </w:t>
                    </w:r>
                    <w:r>
                      <w:rPr>
                        <w:rFonts w:ascii="Calibri"/>
                        <w:color w:val="808080"/>
                        <w:sz w:val="22"/>
                      </w:rPr>
                      <w:t>P</w:t>
                    </w:r>
                    <w:r>
                      <w:rPr>
                        <w:rFonts w:ascii="Calibri"/>
                        <w:color w:val="808080"/>
                        <w:spacing w:val="11"/>
                        <w:sz w:val="22"/>
                      </w:rPr>
                      <w:t xml:space="preserve"> </w:t>
                    </w:r>
                    <w:r>
                      <w:rPr>
                        <w:rFonts w:ascii="Calibri"/>
                        <w:color w:val="808080"/>
                        <w:sz w:val="22"/>
                      </w:rPr>
                      <w:t>a</w:t>
                    </w:r>
                    <w:r>
                      <w:rPr>
                        <w:rFonts w:ascii="Calibri"/>
                        <w:color w:val="808080"/>
                        <w:spacing w:val="10"/>
                        <w:sz w:val="22"/>
                      </w:rPr>
                      <w:t xml:space="preserve"> </w:t>
                    </w:r>
                    <w:r>
                      <w:rPr>
                        <w:rFonts w:ascii="Calibri"/>
                        <w:color w:val="808080"/>
                        <w:spacing w:val="9"/>
                        <w:sz w:val="22"/>
                      </w:rPr>
                      <w:t>g</w:t>
                    </w:r>
                    <w:r>
                      <w:rPr>
                        <w:rFonts w:ascii="Calibri"/>
                        <w:color w:val="808080"/>
                        <w:sz w:val="22"/>
                      </w:rPr>
                      <w:t xml:space="preserve"> e</w:t>
                    </w:r>
                    <w:r>
                      <w:rPr>
                        <w:rFonts w:ascii="Calibri"/>
                        <w:color w:val="808080"/>
                        <w:spacing w:val="9"/>
                        <w:sz w:val="22"/>
                      </w:rPr>
                      <w:t xml:space="preserve"> </w:t>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026671"/>
      <w:docPartObj>
        <w:docPartGallery w:val="Page Numbers (Bottom of Page)"/>
        <w:docPartUnique/>
      </w:docPartObj>
    </w:sdtPr>
    <w:sdtEndPr>
      <w:rPr>
        <w:color w:val="7F7F7F" w:themeColor="background1" w:themeShade="7F"/>
        <w:spacing w:val="60"/>
      </w:rPr>
    </w:sdtEndPr>
    <w:sdtContent>
      <w:p w:rsidR="00796BE0" w:rsidRDefault="00796BE0">
        <w:pPr>
          <w:pStyle w:val="Footer"/>
          <w:pBdr>
            <w:top w:val="single" w:sz="4" w:space="1" w:color="D9D9D9" w:themeColor="background1" w:themeShade="D9"/>
          </w:pBdr>
          <w:jc w:val="right"/>
        </w:pPr>
        <w:r>
          <w:fldChar w:fldCharType="begin"/>
        </w:r>
        <w:r>
          <w:instrText xml:space="preserve"> PAGE   \* MERGEFORMAT </w:instrText>
        </w:r>
        <w:r>
          <w:fldChar w:fldCharType="separate"/>
        </w:r>
        <w:r w:rsidR="00DE4E6E">
          <w:rPr>
            <w:noProof/>
          </w:rPr>
          <w:t>20</w:t>
        </w:r>
        <w:r>
          <w:rPr>
            <w:noProof/>
          </w:rPr>
          <w:fldChar w:fldCharType="end"/>
        </w:r>
        <w:r>
          <w:t xml:space="preserve"> | </w:t>
        </w:r>
        <w:r>
          <w:rPr>
            <w:color w:val="7F7F7F" w:themeColor="background1" w:themeShade="7F"/>
            <w:spacing w:val="60"/>
          </w:rPr>
          <w:t>Page</w:t>
        </w:r>
      </w:p>
    </w:sdtContent>
  </w:sdt>
  <w:p w:rsidR="00796BE0" w:rsidRDefault="00796B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283D" w:rsidRDefault="00B2283D" w:rsidP="00336EB5">
      <w:r w:rsidRPr="00336EB5">
        <w:rPr>
          <w:color w:val="000000"/>
        </w:rPr>
        <w:separator/>
      </w:r>
    </w:p>
  </w:footnote>
  <w:footnote w:type="continuationSeparator" w:id="0">
    <w:p w:rsidR="00B2283D" w:rsidRDefault="00B2283D" w:rsidP="00336EB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name w:val="WW8Num17"/>
    <w:lvl w:ilvl="0">
      <w:start w:val="1"/>
      <w:numFmt w:val="bullet"/>
      <w:lvlText w:val=""/>
      <w:lvlJc w:val="left"/>
      <w:pPr>
        <w:tabs>
          <w:tab w:val="num" w:pos="720"/>
        </w:tabs>
        <w:ind w:left="1800" w:hanging="360"/>
      </w:pPr>
      <w:rPr>
        <w:rFonts w:ascii="Wingdings" w:hAnsi="Wingdings" w:cs="Wingdings" w:hint="default"/>
        <w:kern w:val="1"/>
      </w:rPr>
    </w:lvl>
  </w:abstractNum>
  <w:abstractNum w:abstractNumId="1">
    <w:nsid w:val="00000005"/>
    <w:multiLevelType w:val="singleLevel"/>
    <w:tmpl w:val="00000005"/>
    <w:name w:val="WW8Num20"/>
    <w:lvl w:ilvl="0">
      <w:start w:val="1"/>
      <w:numFmt w:val="bullet"/>
      <w:lvlText w:val=""/>
      <w:lvlJc w:val="left"/>
      <w:pPr>
        <w:tabs>
          <w:tab w:val="num" w:pos="0"/>
        </w:tabs>
        <w:ind w:left="1440" w:hanging="360"/>
      </w:pPr>
      <w:rPr>
        <w:rFonts w:ascii="Wingdings" w:hAnsi="Wingdings" w:cs="Wingdings" w:hint="default"/>
        <w:sz w:val="24"/>
        <w:szCs w:val="24"/>
      </w:rPr>
    </w:lvl>
  </w:abstractNum>
  <w:abstractNum w:abstractNumId="2">
    <w:nsid w:val="0000000B"/>
    <w:multiLevelType w:val="singleLevel"/>
    <w:tmpl w:val="0000000B"/>
    <w:name w:val="WW8Num28"/>
    <w:lvl w:ilvl="0">
      <w:start w:val="1"/>
      <w:numFmt w:val="bullet"/>
      <w:lvlText w:val=""/>
      <w:lvlJc w:val="left"/>
      <w:pPr>
        <w:tabs>
          <w:tab w:val="num" w:pos="720"/>
        </w:tabs>
        <w:ind w:left="1800" w:hanging="360"/>
      </w:pPr>
      <w:rPr>
        <w:rFonts w:ascii="Wingdings" w:hAnsi="Wingdings" w:cs="Wingdings" w:hint="default"/>
      </w:rPr>
    </w:lvl>
  </w:abstractNum>
  <w:abstractNum w:abstractNumId="3">
    <w:nsid w:val="007D7A13"/>
    <w:multiLevelType w:val="hybridMultilevel"/>
    <w:tmpl w:val="D084D6B2"/>
    <w:lvl w:ilvl="0" w:tplc="F152894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0B5438F"/>
    <w:multiLevelType w:val="hybridMultilevel"/>
    <w:tmpl w:val="3288F7A8"/>
    <w:lvl w:ilvl="0" w:tplc="3FF04892">
      <w:start w:val="1"/>
      <w:numFmt w:val="bullet"/>
      <w:lvlText w:val="1"/>
      <w:lvlJc w:val="left"/>
      <w:pPr>
        <w:ind w:left="720" w:hanging="360"/>
      </w:pPr>
      <w:rPr>
        <w:rFonts w:ascii="Segoe UI Semibold" w:hAnsi="Segoe UI Semibol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537B4F"/>
    <w:multiLevelType w:val="hybridMultilevel"/>
    <w:tmpl w:val="9A22A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DC54436"/>
    <w:multiLevelType w:val="hybridMultilevel"/>
    <w:tmpl w:val="35FEB222"/>
    <w:lvl w:ilvl="0" w:tplc="55DE965C">
      <w:start w:val="1"/>
      <w:numFmt w:val="decimal"/>
      <w:lvlText w:val="%1."/>
      <w:lvlJc w:val="left"/>
      <w:pPr>
        <w:ind w:left="859" w:hanging="360"/>
      </w:pPr>
      <w:rPr>
        <w:rFonts w:ascii="Verdana" w:eastAsia="Verdana" w:hAnsi="Verdana" w:hint="default"/>
        <w:w w:val="99"/>
        <w:sz w:val="20"/>
        <w:szCs w:val="20"/>
      </w:rPr>
    </w:lvl>
    <w:lvl w:ilvl="1" w:tplc="E2A8E08A">
      <w:start w:val="1"/>
      <w:numFmt w:val="bullet"/>
      <w:lvlText w:val="•"/>
      <w:lvlJc w:val="left"/>
      <w:pPr>
        <w:ind w:left="1737" w:hanging="360"/>
      </w:pPr>
      <w:rPr>
        <w:rFonts w:hint="default"/>
      </w:rPr>
    </w:lvl>
    <w:lvl w:ilvl="2" w:tplc="D37A6E6E">
      <w:start w:val="1"/>
      <w:numFmt w:val="bullet"/>
      <w:lvlText w:val="•"/>
      <w:lvlJc w:val="left"/>
      <w:pPr>
        <w:ind w:left="2615" w:hanging="360"/>
      </w:pPr>
      <w:rPr>
        <w:rFonts w:hint="default"/>
      </w:rPr>
    </w:lvl>
    <w:lvl w:ilvl="3" w:tplc="E90285D8">
      <w:start w:val="1"/>
      <w:numFmt w:val="bullet"/>
      <w:lvlText w:val="•"/>
      <w:lvlJc w:val="left"/>
      <w:pPr>
        <w:ind w:left="3493" w:hanging="360"/>
      </w:pPr>
      <w:rPr>
        <w:rFonts w:hint="default"/>
      </w:rPr>
    </w:lvl>
    <w:lvl w:ilvl="4" w:tplc="52CCCDEC">
      <w:start w:val="1"/>
      <w:numFmt w:val="bullet"/>
      <w:lvlText w:val="•"/>
      <w:lvlJc w:val="left"/>
      <w:pPr>
        <w:ind w:left="4371" w:hanging="360"/>
      </w:pPr>
      <w:rPr>
        <w:rFonts w:hint="default"/>
      </w:rPr>
    </w:lvl>
    <w:lvl w:ilvl="5" w:tplc="5046F85A">
      <w:start w:val="1"/>
      <w:numFmt w:val="bullet"/>
      <w:lvlText w:val="•"/>
      <w:lvlJc w:val="left"/>
      <w:pPr>
        <w:ind w:left="5249" w:hanging="360"/>
      </w:pPr>
      <w:rPr>
        <w:rFonts w:hint="default"/>
      </w:rPr>
    </w:lvl>
    <w:lvl w:ilvl="6" w:tplc="21B8DF1E">
      <w:start w:val="1"/>
      <w:numFmt w:val="bullet"/>
      <w:lvlText w:val="•"/>
      <w:lvlJc w:val="left"/>
      <w:pPr>
        <w:ind w:left="6127" w:hanging="360"/>
      </w:pPr>
      <w:rPr>
        <w:rFonts w:hint="default"/>
      </w:rPr>
    </w:lvl>
    <w:lvl w:ilvl="7" w:tplc="FAF667DA">
      <w:start w:val="1"/>
      <w:numFmt w:val="bullet"/>
      <w:lvlText w:val="•"/>
      <w:lvlJc w:val="left"/>
      <w:pPr>
        <w:ind w:left="7005" w:hanging="360"/>
      </w:pPr>
      <w:rPr>
        <w:rFonts w:hint="default"/>
      </w:rPr>
    </w:lvl>
    <w:lvl w:ilvl="8" w:tplc="7668F8E4">
      <w:start w:val="1"/>
      <w:numFmt w:val="bullet"/>
      <w:lvlText w:val="•"/>
      <w:lvlJc w:val="left"/>
      <w:pPr>
        <w:ind w:left="7884" w:hanging="360"/>
      </w:pPr>
      <w:rPr>
        <w:rFonts w:hint="default"/>
      </w:rPr>
    </w:lvl>
  </w:abstractNum>
  <w:abstractNum w:abstractNumId="7">
    <w:nsid w:val="1E073716"/>
    <w:multiLevelType w:val="hybridMultilevel"/>
    <w:tmpl w:val="F2D434D4"/>
    <w:lvl w:ilvl="0" w:tplc="1D9E9C98">
      <w:start w:val="1"/>
      <w:numFmt w:val="bullet"/>
      <w:lvlText w:val=""/>
      <w:lvlJc w:val="left"/>
      <w:pPr>
        <w:ind w:left="859" w:hanging="360"/>
      </w:pPr>
      <w:rPr>
        <w:rFonts w:ascii="Wingdings" w:eastAsia="Wingdings" w:hAnsi="Wingdings" w:hint="default"/>
        <w:w w:val="99"/>
        <w:sz w:val="20"/>
        <w:szCs w:val="20"/>
      </w:rPr>
    </w:lvl>
    <w:lvl w:ilvl="1" w:tplc="E818A4A0">
      <w:start w:val="1"/>
      <w:numFmt w:val="bullet"/>
      <w:lvlText w:val="•"/>
      <w:lvlJc w:val="left"/>
      <w:pPr>
        <w:ind w:left="1737" w:hanging="360"/>
      </w:pPr>
      <w:rPr>
        <w:rFonts w:hint="default"/>
      </w:rPr>
    </w:lvl>
    <w:lvl w:ilvl="2" w:tplc="14D0E986">
      <w:start w:val="1"/>
      <w:numFmt w:val="bullet"/>
      <w:lvlText w:val="•"/>
      <w:lvlJc w:val="left"/>
      <w:pPr>
        <w:ind w:left="2615" w:hanging="360"/>
      </w:pPr>
      <w:rPr>
        <w:rFonts w:hint="default"/>
      </w:rPr>
    </w:lvl>
    <w:lvl w:ilvl="3" w:tplc="383E2DF8">
      <w:start w:val="1"/>
      <w:numFmt w:val="bullet"/>
      <w:lvlText w:val="•"/>
      <w:lvlJc w:val="left"/>
      <w:pPr>
        <w:ind w:left="3493" w:hanging="360"/>
      </w:pPr>
      <w:rPr>
        <w:rFonts w:hint="default"/>
      </w:rPr>
    </w:lvl>
    <w:lvl w:ilvl="4" w:tplc="D30610B0">
      <w:start w:val="1"/>
      <w:numFmt w:val="bullet"/>
      <w:lvlText w:val="•"/>
      <w:lvlJc w:val="left"/>
      <w:pPr>
        <w:ind w:left="4371" w:hanging="360"/>
      </w:pPr>
      <w:rPr>
        <w:rFonts w:hint="default"/>
      </w:rPr>
    </w:lvl>
    <w:lvl w:ilvl="5" w:tplc="6E2CFF04">
      <w:start w:val="1"/>
      <w:numFmt w:val="bullet"/>
      <w:lvlText w:val="•"/>
      <w:lvlJc w:val="left"/>
      <w:pPr>
        <w:ind w:left="5249" w:hanging="360"/>
      </w:pPr>
      <w:rPr>
        <w:rFonts w:hint="default"/>
      </w:rPr>
    </w:lvl>
    <w:lvl w:ilvl="6" w:tplc="F1341A78">
      <w:start w:val="1"/>
      <w:numFmt w:val="bullet"/>
      <w:lvlText w:val="•"/>
      <w:lvlJc w:val="left"/>
      <w:pPr>
        <w:ind w:left="6127" w:hanging="360"/>
      </w:pPr>
      <w:rPr>
        <w:rFonts w:hint="default"/>
      </w:rPr>
    </w:lvl>
    <w:lvl w:ilvl="7" w:tplc="B464EC04">
      <w:start w:val="1"/>
      <w:numFmt w:val="bullet"/>
      <w:lvlText w:val="•"/>
      <w:lvlJc w:val="left"/>
      <w:pPr>
        <w:ind w:left="7005" w:hanging="360"/>
      </w:pPr>
      <w:rPr>
        <w:rFonts w:hint="default"/>
      </w:rPr>
    </w:lvl>
    <w:lvl w:ilvl="8" w:tplc="10B2D65C">
      <w:start w:val="1"/>
      <w:numFmt w:val="bullet"/>
      <w:lvlText w:val="•"/>
      <w:lvlJc w:val="left"/>
      <w:pPr>
        <w:ind w:left="7883" w:hanging="360"/>
      </w:pPr>
      <w:rPr>
        <w:rFonts w:hint="default"/>
      </w:rPr>
    </w:lvl>
  </w:abstractNum>
  <w:abstractNum w:abstractNumId="8">
    <w:nsid w:val="1E0F6244"/>
    <w:multiLevelType w:val="multilevel"/>
    <w:tmpl w:val="A7469216"/>
    <w:lvl w:ilvl="0">
      <w:start w:val="1"/>
      <w:numFmt w:val="decimal"/>
      <w:lvlText w:val="%1."/>
      <w:lvlJc w:val="left"/>
      <w:pPr>
        <w:ind w:left="375" w:hanging="236"/>
      </w:pPr>
      <w:rPr>
        <w:rFonts w:hint="default"/>
        <w:spacing w:val="-1"/>
        <w:highlight w:val="darkGray"/>
      </w:rPr>
    </w:lvl>
    <w:lvl w:ilvl="1">
      <w:start w:val="1"/>
      <w:numFmt w:val="decimal"/>
      <w:lvlText w:val="%1.%2."/>
      <w:lvlJc w:val="left"/>
      <w:pPr>
        <w:ind w:left="1579" w:hanging="1080"/>
      </w:pPr>
      <w:rPr>
        <w:rFonts w:ascii="Verdana" w:eastAsia="Verdana" w:hAnsi="Verdana" w:hint="default"/>
        <w:b/>
        <w:bCs/>
        <w:spacing w:val="-1"/>
        <w:sz w:val="22"/>
        <w:szCs w:val="22"/>
      </w:rPr>
    </w:lvl>
    <w:lvl w:ilvl="2">
      <w:start w:val="1"/>
      <w:numFmt w:val="bullet"/>
      <w:lvlText w:val=""/>
      <w:lvlJc w:val="left"/>
      <w:pPr>
        <w:ind w:left="1219" w:hanging="360"/>
      </w:pPr>
      <w:rPr>
        <w:rFonts w:ascii="Wingdings" w:eastAsia="Wingdings" w:hAnsi="Wingdings" w:hint="default"/>
        <w:w w:val="99"/>
        <w:sz w:val="20"/>
        <w:szCs w:val="20"/>
      </w:rPr>
    </w:lvl>
    <w:lvl w:ilvl="3">
      <w:start w:val="1"/>
      <w:numFmt w:val="bullet"/>
      <w:lvlText w:val="•"/>
      <w:lvlJc w:val="left"/>
      <w:pPr>
        <w:ind w:left="1219" w:hanging="360"/>
      </w:pPr>
      <w:rPr>
        <w:rFonts w:hint="default"/>
      </w:rPr>
    </w:lvl>
    <w:lvl w:ilvl="4">
      <w:start w:val="1"/>
      <w:numFmt w:val="bullet"/>
      <w:lvlText w:val="•"/>
      <w:lvlJc w:val="left"/>
      <w:pPr>
        <w:ind w:left="1579" w:hanging="360"/>
      </w:pPr>
      <w:rPr>
        <w:rFonts w:hint="default"/>
      </w:rPr>
    </w:lvl>
    <w:lvl w:ilvl="5">
      <w:start w:val="1"/>
      <w:numFmt w:val="bullet"/>
      <w:lvlText w:val="•"/>
      <w:lvlJc w:val="left"/>
      <w:pPr>
        <w:ind w:left="2923" w:hanging="360"/>
      </w:pPr>
      <w:rPr>
        <w:rFonts w:hint="default"/>
      </w:rPr>
    </w:lvl>
    <w:lvl w:ilvl="6">
      <w:start w:val="1"/>
      <w:numFmt w:val="bullet"/>
      <w:lvlText w:val="•"/>
      <w:lvlJc w:val="left"/>
      <w:pPr>
        <w:ind w:left="4266" w:hanging="360"/>
      </w:pPr>
      <w:rPr>
        <w:rFonts w:hint="default"/>
      </w:rPr>
    </w:lvl>
    <w:lvl w:ilvl="7">
      <w:start w:val="1"/>
      <w:numFmt w:val="bullet"/>
      <w:lvlText w:val="•"/>
      <w:lvlJc w:val="left"/>
      <w:pPr>
        <w:ind w:left="5609" w:hanging="360"/>
      </w:pPr>
      <w:rPr>
        <w:rFonts w:hint="default"/>
      </w:rPr>
    </w:lvl>
    <w:lvl w:ilvl="8">
      <w:start w:val="1"/>
      <w:numFmt w:val="bullet"/>
      <w:lvlText w:val="•"/>
      <w:lvlJc w:val="left"/>
      <w:pPr>
        <w:ind w:left="6953" w:hanging="360"/>
      </w:pPr>
      <w:rPr>
        <w:rFonts w:hint="default"/>
      </w:rPr>
    </w:lvl>
  </w:abstractNum>
  <w:abstractNum w:abstractNumId="9">
    <w:nsid w:val="20813634"/>
    <w:multiLevelType w:val="hybridMultilevel"/>
    <w:tmpl w:val="50B49738"/>
    <w:lvl w:ilvl="0" w:tplc="B1B4E5E8">
      <w:numFmt w:val="bullet"/>
      <w:lvlText w:val=""/>
      <w:lvlJc w:val="left"/>
      <w:pPr>
        <w:ind w:left="720" w:hanging="360"/>
      </w:pPr>
      <w:rPr>
        <w:rFonts w:ascii="SymbolMT" w:eastAsia="SymbolMT" w:hAnsi="Liberation Serif" w:cs="SymbolM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35E180B"/>
    <w:multiLevelType w:val="hybridMultilevel"/>
    <w:tmpl w:val="A5BA40A8"/>
    <w:lvl w:ilvl="0" w:tplc="B1B4E5E8">
      <w:numFmt w:val="bullet"/>
      <w:lvlText w:val=""/>
      <w:lvlJc w:val="left"/>
      <w:pPr>
        <w:ind w:left="720" w:hanging="360"/>
      </w:pPr>
      <w:rPr>
        <w:rFonts w:ascii="SymbolMT" w:eastAsia="SymbolMT" w:hAnsi="Liberation Serif" w:cs="SymbolMT"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95C655F"/>
    <w:multiLevelType w:val="hybridMultilevel"/>
    <w:tmpl w:val="8CF87722"/>
    <w:lvl w:ilvl="0" w:tplc="F77A8488">
      <w:start w:val="1"/>
      <w:numFmt w:val="decimal"/>
      <w:lvlText w:val="%1."/>
      <w:lvlJc w:val="left"/>
      <w:pPr>
        <w:ind w:left="859" w:hanging="360"/>
      </w:pPr>
      <w:rPr>
        <w:rFonts w:ascii="Verdana" w:eastAsia="Verdana" w:hAnsi="Verdana" w:hint="default"/>
        <w:w w:val="99"/>
        <w:sz w:val="20"/>
        <w:szCs w:val="20"/>
      </w:rPr>
    </w:lvl>
    <w:lvl w:ilvl="1" w:tplc="E05CD178">
      <w:start w:val="1"/>
      <w:numFmt w:val="bullet"/>
      <w:lvlText w:val="•"/>
      <w:lvlJc w:val="left"/>
      <w:pPr>
        <w:ind w:left="1759" w:hanging="360"/>
      </w:pPr>
      <w:rPr>
        <w:rFonts w:hint="default"/>
      </w:rPr>
    </w:lvl>
    <w:lvl w:ilvl="2" w:tplc="6C847AF6">
      <w:start w:val="1"/>
      <w:numFmt w:val="bullet"/>
      <w:lvlText w:val="•"/>
      <w:lvlJc w:val="left"/>
      <w:pPr>
        <w:ind w:left="2659" w:hanging="360"/>
      </w:pPr>
      <w:rPr>
        <w:rFonts w:hint="default"/>
      </w:rPr>
    </w:lvl>
    <w:lvl w:ilvl="3" w:tplc="B33474EE">
      <w:start w:val="1"/>
      <w:numFmt w:val="bullet"/>
      <w:lvlText w:val="•"/>
      <w:lvlJc w:val="left"/>
      <w:pPr>
        <w:ind w:left="3559" w:hanging="360"/>
      </w:pPr>
      <w:rPr>
        <w:rFonts w:hint="default"/>
      </w:rPr>
    </w:lvl>
    <w:lvl w:ilvl="4" w:tplc="3EC6AD0A">
      <w:start w:val="1"/>
      <w:numFmt w:val="bullet"/>
      <w:lvlText w:val="•"/>
      <w:lvlJc w:val="left"/>
      <w:pPr>
        <w:ind w:left="4459" w:hanging="360"/>
      </w:pPr>
      <w:rPr>
        <w:rFonts w:hint="default"/>
      </w:rPr>
    </w:lvl>
    <w:lvl w:ilvl="5" w:tplc="0ECC0F56">
      <w:start w:val="1"/>
      <w:numFmt w:val="bullet"/>
      <w:lvlText w:val="•"/>
      <w:lvlJc w:val="left"/>
      <w:pPr>
        <w:ind w:left="5359" w:hanging="360"/>
      </w:pPr>
      <w:rPr>
        <w:rFonts w:hint="default"/>
      </w:rPr>
    </w:lvl>
    <w:lvl w:ilvl="6" w:tplc="C54CA924">
      <w:start w:val="1"/>
      <w:numFmt w:val="bullet"/>
      <w:lvlText w:val="•"/>
      <w:lvlJc w:val="left"/>
      <w:pPr>
        <w:ind w:left="6260" w:hanging="360"/>
      </w:pPr>
      <w:rPr>
        <w:rFonts w:hint="default"/>
      </w:rPr>
    </w:lvl>
    <w:lvl w:ilvl="7" w:tplc="3AB47284">
      <w:start w:val="1"/>
      <w:numFmt w:val="bullet"/>
      <w:lvlText w:val="•"/>
      <w:lvlJc w:val="left"/>
      <w:pPr>
        <w:ind w:left="7160" w:hanging="360"/>
      </w:pPr>
      <w:rPr>
        <w:rFonts w:hint="default"/>
      </w:rPr>
    </w:lvl>
    <w:lvl w:ilvl="8" w:tplc="CE02D18C">
      <w:start w:val="1"/>
      <w:numFmt w:val="bullet"/>
      <w:lvlText w:val="•"/>
      <w:lvlJc w:val="left"/>
      <w:pPr>
        <w:ind w:left="8060" w:hanging="360"/>
      </w:pPr>
      <w:rPr>
        <w:rFonts w:hint="default"/>
      </w:rPr>
    </w:lvl>
  </w:abstractNum>
  <w:abstractNum w:abstractNumId="12">
    <w:nsid w:val="39F118F7"/>
    <w:multiLevelType w:val="hybridMultilevel"/>
    <w:tmpl w:val="EB28F98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0745DB6"/>
    <w:multiLevelType w:val="hybridMultilevel"/>
    <w:tmpl w:val="AD8C3F46"/>
    <w:lvl w:ilvl="0" w:tplc="DB6A23FA">
      <w:start w:val="1"/>
      <w:numFmt w:val="decimal"/>
      <w:lvlText w:val="%1."/>
      <w:lvlJc w:val="left"/>
      <w:pPr>
        <w:ind w:left="860" w:hanging="360"/>
      </w:pPr>
      <w:rPr>
        <w:rFonts w:ascii="Verdana" w:eastAsia="Verdana" w:hAnsi="Verdana" w:hint="default"/>
        <w:b/>
        <w:bCs/>
        <w:w w:val="99"/>
        <w:sz w:val="20"/>
        <w:szCs w:val="20"/>
      </w:rPr>
    </w:lvl>
    <w:lvl w:ilvl="1" w:tplc="B77EE84E">
      <w:start w:val="1"/>
      <w:numFmt w:val="bullet"/>
      <w:lvlText w:val="•"/>
      <w:lvlJc w:val="left"/>
      <w:pPr>
        <w:ind w:left="1738" w:hanging="360"/>
      </w:pPr>
      <w:rPr>
        <w:rFonts w:hint="default"/>
      </w:rPr>
    </w:lvl>
    <w:lvl w:ilvl="2" w:tplc="B2505130">
      <w:start w:val="1"/>
      <w:numFmt w:val="bullet"/>
      <w:lvlText w:val="•"/>
      <w:lvlJc w:val="left"/>
      <w:pPr>
        <w:ind w:left="2616" w:hanging="360"/>
      </w:pPr>
      <w:rPr>
        <w:rFonts w:hint="default"/>
      </w:rPr>
    </w:lvl>
    <w:lvl w:ilvl="3" w:tplc="1D965D20">
      <w:start w:val="1"/>
      <w:numFmt w:val="bullet"/>
      <w:lvlText w:val="•"/>
      <w:lvlJc w:val="left"/>
      <w:pPr>
        <w:ind w:left="3494" w:hanging="360"/>
      </w:pPr>
      <w:rPr>
        <w:rFonts w:hint="default"/>
      </w:rPr>
    </w:lvl>
    <w:lvl w:ilvl="4" w:tplc="FB3A9834">
      <w:start w:val="1"/>
      <w:numFmt w:val="bullet"/>
      <w:lvlText w:val="•"/>
      <w:lvlJc w:val="left"/>
      <w:pPr>
        <w:ind w:left="4372" w:hanging="360"/>
      </w:pPr>
      <w:rPr>
        <w:rFonts w:hint="default"/>
      </w:rPr>
    </w:lvl>
    <w:lvl w:ilvl="5" w:tplc="9F4E23D6">
      <w:start w:val="1"/>
      <w:numFmt w:val="bullet"/>
      <w:lvlText w:val="•"/>
      <w:lvlJc w:val="left"/>
      <w:pPr>
        <w:ind w:left="5250" w:hanging="360"/>
      </w:pPr>
      <w:rPr>
        <w:rFonts w:hint="default"/>
      </w:rPr>
    </w:lvl>
    <w:lvl w:ilvl="6" w:tplc="23444426">
      <w:start w:val="1"/>
      <w:numFmt w:val="bullet"/>
      <w:lvlText w:val="•"/>
      <w:lvlJc w:val="left"/>
      <w:pPr>
        <w:ind w:left="6128" w:hanging="360"/>
      </w:pPr>
      <w:rPr>
        <w:rFonts w:hint="default"/>
      </w:rPr>
    </w:lvl>
    <w:lvl w:ilvl="7" w:tplc="F4E6A246">
      <w:start w:val="1"/>
      <w:numFmt w:val="bullet"/>
      <w:lvlText w:val="•"/>
      <w:lvlJc w:val="left"/>
      <w:pPr>
        <w:ind w:left="7006" w:hanging="360"/>
      </w:pPr>
      <w:rPr>
        <w:rFonts w:hint="default"/>
      </w:rPr>
    </w:lvl>
    <w:lvl w:ilvl="8" w:tplc="C60AFD8E">
      <w:start w:val="1"/>
      <w:numFmt w:val="bullet"/>
      <w:lvlText w:val="•"/>
      <w:lvlJc w:val="left"/>
      <w:pPr>
        <w:ind w:left="7884" w:hanging="360"/>
      </w:pPr>
      <w:rPr>
        <w:rFonts w:hint="default"/>
      </w:rPr>
    </w:lvl>
  </w:abstractNum>
  <w:abstractNum w:abstractNumId="14">
    <w:nsid w:val="4089159B"/>
    <w:multiLevelType w:val="hybridMultilevel"/>
    <w:tmpl w:val="3316251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866F85"/>
    <w:multiLevelType w:val="hybridMultilevel"/>
    <w:tmpl w:val="290E50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C2692C"/>
    <w:multiLevelType w:val="hybridMultilevel"/>
    <w:tmpl w:val="28BC2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BD02EFC"/>
    <w:multiLevelType w:val="multilevel"/>
    <w:tmpl w:val="68284310"/>
    <w:lvl w:ilvl="0">
      <w:start w:val="1"/>
      <w:numFmt w:val="decimal"/>
      <w:lvlText w:val="%1"/>
      <w:lvlJc w:val="left"/>
      <w:pPr>
        <w:ind w:left="1579" w:hanging="1080"/>
      </w:pPr>
      <w:rPr>
        <w:rFonts w:hint="default"/>
      </w:rPr>
    </w:lvl>
    <w:lvl w:ilvl="1">
      <w:start w:val="1"/>
      <w:numFmt w:val="decimal"/>
      <w:lvlText w:val="%1.%2."/>
      <w:lvlJc w:val="left"/>
      <w:pPr>
        <w:ind w:left="1579" w:hanging="1080"/>
      </w:pPr>
      <w:rPr>
        <w:rFonts w:ascii="Verdana" w:eastAsia="Verdana" w:hAnsi="Verdana" w:hint="default"/>
        <w:b/>
        <w:bCs/>
        <w:spacing w:val="-1"/>
        <w:sz w:val="22"/>
        <w:szCs w:val="22"/>
      </w:rPr>
    </w:lvl>
    <w:lvl w:ilvl="2">
      <w:start w:val="1"/>
      <w:numFmt w:val="bullet"/>
      <w:lvlText w:val="•"/>
      <w:lvlJc w:val="left"/>
      <w:pPr>
        <w:ind w:left="3191" w:hanging="1080"/>
      </w:pPr>
      <w:rPr>
        <w:rFonts w:hint="default"/>
      </w:rPr>
    </w:lvl>
    <w:lvl w:ilvl="3">
      <w:start w:val="1"/>
      <w:numFmt w:val="bullet"/>
      <w:lvlText w:val="•"/>
      <w:lvlJc w:val="left"/>
      <w:pPr>
        <w:ind w:left="3997" w:hanging="1080"/>
      </w:pPr>
      <w:rPr>
        <w:rFonts w:hint="default"/>
      </w:rPr>
    </w:lvl>
    <w:lvl w:ilvl="4">
      <w:start w:val="1"/>
      <w:numFmt w:val="bullet"/>
      <w:lvlText w:val="•"/>
      <w:lvlJc w:val="left"/>
      <w:pPr>
        <w:ind w:left="4803" w:hanging="1080"/>
      </w:pPr>
      <w:rPr>
        <w:rFonts w:hint="default"/>
      </w:rPr>
    </w:lvl>
    <w:lvl w:ilvl="5">
      <w:start w:val="1"/>
      <w:numFmt w:val="bullet"/>
      <w:lvlText w:val="•"/>
      <w:lvlJc w:val="left"/>
      <w:pPr>
        <w:ind w:left="5609" w:hanging="1080"/>
      </w:pPr>
      <w:rPr>
        <w:rFonts w:hint="default"/>
      </w:rPr>
    </w:lvl>
    <w:lvl w:ilvl="6">
      <w:start w:val="1"/>
      <w:numFmt w:val="bullet"/>
      <w:lvlText w:val="•"/>
      <w:lvlJc w:val="left"/>
      <w:pPr>
        <w:ind w:left="6415" w:hanging="1080"/>
      </w:pPr>
      <w:rPr>
        <w:rFonts w:hint="default"/>
      </w:rPr>
    </w:lvl>
    <w:lvl w:ilvl="7">
      <w:start w:val="1"/>
      <w:numFmt w:val="bullet"/>
      <w:lvlText w:val="•"/>
      <w:lvlJc w:val="left"/>
      <w:pPr>
        <w:ind w:left="7221" w:hanging="1080"/>
      </w:pPr>
      <w:rPr>
        <w:rFonts w:hint="default"/>
      </w:rPr>
    </w:lvl>
    <w:lvl w:ilvl="8">
      <w:start w:val="1"/>
      <w:numFmt w:val="bullet"/>
      <w:lvlText w:val="•"/>
      <w:lvlJc w:val="left"/>
      <w:pPr>
        <w:ind w:left="8028" w:hanging="1080"/>
      </w:pPr>
      <w:rPr>
        <w:rFonts w:hint="default"/>
      </w:rPr>
    </w:lvl>
  </w:abstractNum>
  <w:abstractNum w:abstractNumId="18">
    <w:nsid w:val="4E961D46"/>
    <w:multiLevelType w:val="hybridMultilevel"/>
    <w:tmpl w:val="7C02E000"/>
    <w:lvl w:ilvl="0" w:tplc="E81AEDC4">
      <w:start w:val="1"/>
      <w:numFmt w:val="bullet"/>
      <w:lvlText w:val=""/>
      <w:lvlJc w:val="left"/>
      <w:pPr>
        <w:ind w:left="859" w:hanging="360"/>
      </w:pPr>
      <w:rPr>
        <w:rFonts w:ascii="Wingdings" w:eastAsia="Wingdings" w:hAnsi="Wingdings" w:hint="default"/>
        <w:w w:val="99"/>
        <w:sz w:val="20"/>
        <w:szCs w:val="20"/>
      </w:rPr>
    </w:lvl>
    <w:lvl w:ilvl="1" w:tplc="3140EF5E">
      <w:start w:val="1"/>
      <w:numFmt w:val="bullet"/>
      <w:lvlText w:val="•"/>
      <w:lvlJc w:val="left"/>
      <w:pPr>
        <w:ind w:left="1737" w:hanging="360"/>
      </w:pPr>
      <w:rPr>
        <w:rFonts w:hint="default"/>
      </w:rPr>
    </w:lvl>
    <w:lvl w:ilvl="2" w:tplc="95A0BE12">
      <w:start w:val="1"/>
      <w:numFmt w:val="bullet"/>
      <w:lvlText w:val="•"/>
      <w:lvlJc w:val="left"/>
      <w:pPr>
        <w:ind w:left="2615" w:hanging="360"/>
      </w:pPr>
      <w:rPr>
        <w:rFonts w:hint="default"/>
      </w:rPr>
    </w:lvl>
    <w:lvl w:ilvl="3" w:tplc="4F2C9DD2">
      <w:start w:val="1"/>
      <w:numFmt w:val="bullet"/>
      <w:lvlText w:val="•"/>
      <w:lvlJc w:val="left"/>
      <w:pPr>
        <w:ind w:left="3493" w:hanging="360"/>
      </w:pPr>
      <w:rPr>
        <w:rFonts w:hint="default"/>
      </w:rPr>
    </w:lvl>
    <w:lvl w:ilvl="4" w:tplc="EC9242D0">
      <w:start w:val="1"/>
      <w:numFmt w:val="bullet"/>
      <w:lvlText w:val="•"/>
      <w:lvlJc w:val="left"/>
      <w:pPr>
        <w:ind w:left="4371" w:hanging="360"/>
      </w:pPr>
      <w:rPr>
        <w:rFonts w:hint="default"/>
      </w:rPr>
    </w:lvl>
    <w:lvl w:ilvl="5" w:tplc="B2029012">
      <w:start w:val="1"/>
      <w:numFmt w:val="bullet"/>
      <w:lvlText w:val="•"/>
      <w:lvlJc w:val="left"/>
      <w:pPr>
        <w:ind w:left="5249" w:hanging="360"/>
      </w:pPr>
      <w:rPr>
        <w:rFonts w:hint="default"/>
      </w:rPr>
    </w:lvl>
    <w:lvl w:ilvl="6" w:tplc="932A5274">
      <w:start w:val="1"/>
      <w:numFmt w:val="bullet"/>
      <w:lvlText w:val="•"/>
      <w:lvlJc w:val="left"/>
      <w:pPr>
        <w:ind w:left="6128" w:hanging="360"/>
      </w:pPr>
      <w:rPr>
        <w:rFonts w:hint="default"/>
      </w:rPr>
    </w:lvl>
    <w:lvl w:ilvl="7" w:tplc="7E82B76C">
      <w:start w:val="1"/>
      <w:numFmt w:val="bullet"/>
      <w:lvlText w:val="•"/>
      <w:lvlJc w:val="left"/>
      <w:pPr>
        <w:ind w:left="7006" w:hanging="360"/>
      </w:pPr>
      <w:rPr>
        <w:rFonts w:hint="default"/>
      </w:rPr>
    </w:lvl>
    <w:lvl w:ilvl="8" w:tplc="54F0DB6C">
      <w:start w:val="1"/>
      <w:numFmt w:val="bullet"/>
      <w:lvlText w:val="•"/>
      <w:lvlJc w:val="left"/>
      <w:pPr>
        <w:ind w:left="7884" w:hanging="360"/>
      </w:pPr>
      <w:rPr>
        <w:rFonts w:hint="default"/>
      </w:rPr>
    </w:lvl>
  </w:abstractNum>
  <w:abstractNum w:abstractNumId="19">
    <w:nsid w:val="52CF27DE"/>
    <w:multiLevelType w:val="hybridMultilevel"/>
    <w:tmpl w:val="5B867B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4726C47"/>
    <w:multiLevelType w:val="hybridMultilevel"/>
    <w:tmpl w:val="A99AE7FA"/>
    <w:lvl w:ilvl="0" w:tplc="F7E00218">
      <w:numFmt w:val="bullet"/>
      <w:lvlText w:val=""/>
      <w:lvlJc w:val="left"/>
      <w:pPr>
        <w:ind w:left="720" w:hanging="360"/>
      </w:pPr>
      <w:rPr>
        <w:rFonts w:ascii="SimSun" w:eastAsia="SimSun" w:hAnsi="SimSun" w:cs="Times New Roman"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14E3CB6"/>
    <w:multiLevelType w:val="hybridMultilevel"/>
    <w:tmpl w:val="95E86D1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855FFA"/>
    <w:multiLevelType w:val="hybridMultilevel"/>
    <w:tmpl w:val="674E757E"/>
    <w:lvl w:ilvl="0" w:tplc="F59645F2">
      <w:start w:val="1"/>
      <w:numFmt w:val="decimal"/>
      <w:lvlText w:val="%1."/>
      <w:lvlJc w:val="left"/>
      <w:pPr>
        <w:ind w:left="236" w:hanging="236"/>
      </w:pPr>
      <w:rPr>
        <w:rFonts w:hint="default"/>
        <w:spacing w:val="-1"/>
        <w:highlight w:val="darkGray"/>
      </w:rPr>
    </w:lvl>
    <w:lvl w:ilvl="1" w:tplc="CF3855EC">
      <w:start w:val="1"/>
      <w:numFmt w:val="bullet"/>
      <w:lvlText w:val=""/>
      <w:lvlJc w:val="left"/>
      <w:pPr>
        <w:ind w:left="859" w:hanging="360"/>
      </w:pPr>
      <w:rPr>
        <w:rFonts w:ascii="Wingdings" w:eastAsia="Wingdings" w:hAnsi="Wingdings" w:hint="default"/>
        <w:w w:val="99"/>
        <w:sz w:val="20"/>
        <w:szCs w:val="20"/>
      </w:rPr>
    </w:lvl>
    <w:lvl w:ilvl="2" w:tplc="C97E89E6">
      <w:start w:val="1"/>
      <w:numFmt w:val="bullet"/>
      <w:lvlText w:val=""/>
      <w:lvlJc w:val="left"/>
      <w:pPr>
        <w:ind w:left="1579" w:hanging="360"/>
      </w:pPr>
      <w:rPr>
        <w:rFonts w:ascii="Symbol" w:eastAsia="Symbol" w:hAnsi="Symbol" w:hint="default"/>
        <w:w w:val="76"/>
        <w:sz w:val="20"/>
        <w:szCs w:val="20"/>
      </w:rPr>
    </w:lvl>
    <w:lvl w:ilvl="3" w:tplc="E7A42EC6">
      <w:start w:val="1"/>
      <w:numFmt w:val="bullet"/>
      <w:lvlText w:val="•"/>
      <w:lvlJc w:val="left"/>
      <w:pPr>
        <w:ind w:left="1579" w:hanging="360"/>
      </w:pPr>
      <w:rPr>
        <w:rFonts w:hint="default"/>
      </w:rPr>
    </w:lvl>
    <w:lvl w:ilvl="4" w:tplc="D65ABC1A">
      <w:start w:val="1"/>
      <w:numFmt w:val="bullet"/>
      <w:lvlText w:val="•"/>
      <w:lvlJc w:val="left"/>
      <w:pPr>
        <w:ind w:left="1579" w:hanging="360"/>
      </w:pPr>
      <w:rPr>
        <w:rFonts w:hint="default"/>
      </w:rPr>
    </w:lvl>
    <w:lvl w:ilvl="5" w:tplc="C016856E">
      <w:start w:val="1"/>
      <w:numFmt w:val="bullet"/>
      <w:lvlText w:val="•"/>
      <w:lvlJc w:val="left"/>
      <w:pPr>
        <w:ind w:left="1579" w:hanging="360"/>
      </w:pPr>
      <w:rPr>
        <w:rFonts w:hint="default"/>
      </w:rPr>
    </w:lvl>
    <w:lvl w:ilvl="6" w:tplc="6DF0EB1C">
      <w:start w:val="1"/>
      <w:numFmt w:val="bullet"/>
      <w:lvlText w:val="•"/>
      <w:lvlJc w:val="left"/>
      <w:pPr>
        <w:ind w:left="1579" w:hanging="360"/>
      </w:pPr>
      <w:rPr>
        <w:rFonts w:hint="default"/>
      </w:rPr>
    </w:lvl>
    <w:lvl w:ilvl="7" w:tplc="0DBEA478">
      <w:start w:val="1"/>
      <w:numFmt w:val="bullet"/>
      <w:lvlText w:val="•"/>
      <w:lvlJc w:val="left"/>
      <w:pPr>
        <w:ind w:left="1579" w:hanging="360"/>
      </w:pPr>
      <w:rPr>
        <w:rFonts w:hint="default"/>
      </w:rPr>
    </w:lvl>
    <w:lvl w:ilvl="8" w:tplc="27BA7F8E">
      <w:start w:val="1"/>
      <w:numFmt w:val="bullet"/>
      <w:lvlText w:val="•"/>
      <w:lvlJc w:val="left"/>
      <w:pPr>
        <w:ind w:left="4266" w:hanging="360"/>
      </w:pPr>
      <w:rPr>
        <w:rFonts w:hint="default"/>
      </w:rPr>
    </w:lvl>
  </w:abstractNum>
  <w:abstractNum w:abstractNumId="23">
    <w:nsid w:val="6DB16F5F"/>
    <w:multiLevelType w:val="hybridMultilevel"/>
    <w:tmpl w:val="1C5A30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FD80586"/>
    <w:multiLevelType w:val="hybridMultilevel"/>
    <w:tmpl w:val="1C5A30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3043CAC"/>
    <w:multiLevelType w:val="hybridMultilevel"/>
    <w:tmpl w:val="C8505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1849F1"/>
    <w:multiLevelType w:val="hybridMultilevel"/>
    <w:tmpl w:val="E0B65A34"/>
    <w:lvl w:ilvl="0" w:tplc="F9B06AC0">
      <w:start w:val="1"/>
      <w:numFmt w:val="bullet"/>
      <w:lvlText w:val=""/>
      <w:lvlJc w:val="left"/>
      <w:pPr>
        <w:ind w:left="859" w:hanging="360"/>
      </w:pPr>
      <w:rPr>
        <w:rFonts w:ascii="Symbol" w:eastAsia="Symbol" w:hAnsi="Symbol" w:hint="default"/>
        <w:w w:val="76"/>
        <w:sz w:val="20"/>
        <w:szCs w:val="20"/>
      </w:rPr>
    </w:lvl>
    <w:lvl w:ilvl="1" w:tplc="9EB28882">
      <w:start w:val="1"/>
      <w:numFmt w:val="bullet"/>
      <w:lvlText w:val="•"/>
      <w:lvlJc w:val="left"/>
      <w:pPr>
        <w:ind w:left="1737" w:hanging="360"/>
      </w:pPr>
      <w:rPr>
        <w:rFonts w:hint="default"/>
      </w:rPr>
    </w:lvl>
    <w:lvl w:ilvl="2" w:tplc="6D4C7BD4">
      <w:start w:val="1"/>
      <w:numFmt w:val="bullet"/>
      <w:lvlText w:val="•"/>
      <w:lvlJc w:val="left"/>
      <w:pPr>
        <w:ind w:left="2615" w:hanging="360"/>
      </w:pPr>
      <w:rPr>
        <w:rFonts w:hint="default"/>
      </w:rPr>
    </w:lvl>
    <w:lvl w:ilvl="3" w:tplc="E160AE8C">
      <w:start w:val="1"/>
      <w:numFmt w:val="bullet"/>
      <w:lvlText w:val="•"/>
      <w:lvlJc w:val="left"/>
      <w:pPr>
        <w:ind w:left="3493" w:hanging="360"/>
      </w:pPr>
      <w:rPr>
        <w:rFonts w:hint="default"/>
      </w:rPr>
    </w:lvl>
    <w:lvl w:ilvl="4" w:tplc="BF9A0428">
      <w:start w:val="1"/>
      <w:numFmt w:val="bullet"/>
      <w:lvlText w:val="•"/>
      <w:lvlJc w:val="left"/>
      <w:pPr>
        <w:ind w:left="4371" w:hanging="360"/>
      </w:pPr>
      <w:rPr>
        <w:rFonts w:hint="default"/>
      </w:rPr>
    </w:lvl>
    <w:lvl w:ilvl="5" w:tplc="CFC8D58A">
      <w:start w:val="1"/>
      <w:numFmt w:val="bullet"/>
      <w:lvlText w:val="•"/>
      <w:lvlJc w:val="left"/>
      <w:pPr>
        <w:ind w:left="5249" w:hanging="360"/>
      </w:pPr>
      <w:rPr>
        <w:rFonts w:hint="default"/>
      </w:rPr>
    </w:lvl>
    <w:lvl w:ilvl="6" w:tplc="CEFC543C">
      <w:start w:val="1"/>
      <w:numFmt w:val="bullet"/>
      <w:lvlText w:val="•"/>
      <w:lvlJc w:val="left"/>
      <w:pPr>
        <w:ind w:left="6127" w:hanging="360"/>
      </w:pPr>
      <w:rPr>
        <w:rFonts w:hint="default"/>
      </w:rPr>
    </w:lvl>
    <w:lvl w:ilvl="7" w:tplc="051A39FE">
      <w:start w:val="1"/>
      <w:numFmt w:val="bullet"/>
      <w:lvlText w:val="•"/>
      <w:lvlJc w:val="left"/>
      <w:pPr>
        <w:ind w:left="7005" w:hanging="360"/>
      </w:pPr>
      <w:rPr>
        <w:rFonts w:hint="default"/>
      </w:rPr>
    </w:lvl>
    <w:lvl w:ilvl="8" w:tplc="5832D154">
      <w:start w:val="1"/>
      <w:numFmt w:val="bullet"/>
      <w:lvlText w:val="•"/>
      <w:lvlJc w:val="left"/>
      <w:pPr>
        <w:ind w:left="7884" w:hanging="360"/>
      </w:pPr>
      <w:rPr>
        <w:rFonts w:hint="default"/>
      </w:rPr>
    </w:lvl>
  </w:abstractNum>
  <w:abstractNum w:abstractNumId="27">
    <w:nsid w:val="78147BD0"/>
    <w:multiLevelType w:val="hybridMultilevel"/>
    <w:tmpl w:val="5680E3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C9A75D4"/>
    <w:multiLevelType w:val="hybridMultilevel"/>
    <w:tmpl w:val="4F28028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77674A"/>
    <w:multiLevelType w:val="hybridMultilevel"/>
    <w:tmpl w:val="BF722332"/>
    <w:lvl w:ilvl="0" w:tplc="9EACB64E">
      <w:start w:val="1"/>
      <w:numFmt w:val="decimal"/>
      <w:lvlText w:val="%1."/>
      <w:lvlJc w:val="left"/>
      <w:pPr>
        <w:ind w:left="859" w:hanging="360"/>
      </w:pPr>
      <w:rPr>
        <w:rFonts w:ascii="Verdana" w:eastAsia="Verdana" w:hAnsi="Verdana" w:hint="default"/>
        <w:w w:val="99"/>
        <w:sz w:val="20"/>
        <w:szCs w:val="20"/>
      </w:rPr>
    </w:lvl>
    <w:lvl w:ilvl="1" w:tplc="5EFC6762">
      <w:start w:val="1"/>
      <w:numFmt w:val="bullet"/>
      <w:lvlText w:val="•"/>
      <w:lvlJc w:val="left"/>
      <w:pPr>
        <w:ind w:left="1759" w:hanging="360"/>
      </w:pPr>
      <w:rPr>
        <w:rFonts w:hint="default"/>
      </w:rPr>
    </w:lvl>
    <w:lvl w:ilvl="2" w:tplc="9A9CC140">
      <w:start w:val="1"/>
      <w:numFmt w:val="bullet"/>
      <w:lvlText w:val="•"/>
      <w:lvlJc w:val="left"/>
      <w:pPr>
        <w:ind w:left="2659" w:hanging="360"/>
      </w:pPr>
      <w:rPr>
        <w:rFonts w:hint="default"/>
      </w:rPr>
    </w:lvl>
    <w:lvl w:ilvl="3" w:tplc="57CC8DD6">
      <w:start w:val="1"/>
      <w:numFmt w:val="bullet"/>
      <w:lvlText w:val="•"/>
      <w:lvlJc w:val="left"/>
      <w:pPr>
        <w:ind w:left="3559" w:hanging="360"/>
      </w:pPr>
      <w:rPr>
        <w:rFonts w:hint="default"/>
      </w:rPr>
    </w:lvl>
    <w:lvl w:ilvl="4" w:tplc="C89CA5CC">
      <w:start w:val="1"/>
      <w:numFmt w:val="bullet"/>
      <w:lvlText w:val="•"/>
      <w:lvlJc w:val="left"/>
      <w:pPr>
        <w:ind w:left="4459" w:hanging="360"/>
      </w:pPr>
      <w:rPr>
        <w:rFonts w:hint="default"/>
      </w:rPr>
    </w:lvl>
    <w:lvl w:ilvl="5" w:tplc="F6C0D8AC">
      <w:start w:val="1"/>
      <w:numFmt w:val="bullet"/>
      <w:lvlText w:val="•"/>
      <w:lvlJc w:val="left"/>
      <w:pPr>
        <w:ind w:left="5359" w:hanging="360"/>
      </w:pPr>
      <w:rPr>
        <w:rFonts w:hint="default"/>
      </w:rPr>
    </w:lvl>
    <w:lvl w:ilvl="6" w:tplc="DBC0DE18">
      <w:start w:val="1"/>
      <w:numFmt w:val="bullet"/>
      <w:lvlText w:val="•"/>
      <w:lvlJc w:val="left"/>
      <w:pPr>
        <w:ind w:left="6259" w:hanging="360"/>
      </w:pPr>
      <w:rPr>
        <w:rFonts w:hint="default"/>
      </w:rPr>
    </w:lvl>
    <w:lvl w:ilvl="7" w:tplc="BF6AC4DE">
      <w:start w:val="1"/>
      <w:numFmt w:val="bullet"/>
      <w:lvlText w:val="•"/>
      <w:lvlJc w:val="left"/>
      <w:pPr>
        <w:ind w:left="7159" w:hanging="360"/>
      </w:pPr>
      <w:rPr>
        <w:rFonts w:hint="default"/>
      </w:rPr>
    </w:lvl>
    <w:lvl w:ilvl="8" w:tplc="07E2C1B2">
      <w:start w:val="1"/>
      <w:numFmt w:val="bullet"/>
      <w:lvlText w:val="•"/>
      <w:lvlJc w:val="left"/>
      <w:pPr>
        <w:ind w:left="8059" w:hanging="360"/>
      </w:pPr>
      <w:rPr>
        <w:rFonts w:hint="default"/>
      </w:rPr>
    </w:lvl>
  </w:abstractNum>
  <w:abstractNum w:abstractNumId="30">
    <w:nsid w:val="7ED508C8"/>
    <w:multiLevelType w:val="multilevel"/>
    <w:tmpl w:val="48F424CA"/>
    <w:lvl w:ilvl="0">
      <w:start w:val="2"/>
      <w:numFmt w:val="decimal"/>
      <w:lvlText w:val="%1"/>
      <w:lvlJc w:val="left"/>
      <w:pPr>
        <w:ind w:left="1579" w:hanging="1080"/>
      </w:pPr>
      <w:rPr>
        <w:rFonts w:hint="default"/>
      </w:rPr>
    </w:lvl>
    <w:lvl w:ilvl="1">
      <w:start w:val="2"/>
      <w:numFmt w:val="decimal"/>
      <w:lvlText w:val="%1.%2."/>
      <w:lvlJc w:val="left"/>
      <w:pPr>
        <w:ind w:left="1579" w:hanging="1080"/>
      </w:pPr>
      <w:rPr>
        <w:rFonts w:ascii="Verdana" w:eastAsia="Verdana" w:hAnsi="Verdana" w:hint="default"/>
        <w:b/>
        <w:bCs/>
        <w:spacing w:val="-1"/>
        <w:sz w:val="22"/>
        <w:szCs w:val="22"/>
      </w:rPr>
    </w:lvl>
    <w:lvl w:ilvl="2">
      <w:start w:val="1"/>
      <w:numFmt w:val="bullet"/>
      <w:lvlText w:val="•"/>
      <w:lvlJc w:val="left"/>
      <w:pPr>
        <w:ind w:left="3191" w:hanging="1080"/>
      </w:pPr>
      <w:rPr>
        <w:rFonts w:hint="default"/>
      </w:rPr>
    </w:lvl>
    <w:lvl w:ilvl="3">
      <w:start w:val="1"/>
      <w:numFmt w:val="bullet"/>
      <w:lvlText w:val="•"/>
      <w:lvlJc w:val="left"/>
      <w:pPr>
        <w:ind w:left="3997" w:hanging="1080"/>
      </w:pPr>
      <w:rPr>
        <w:rFonts w:hint="default"/>
      </w:rPr>
    </w:lvl>
    <w:lvl w:ilvl="4">
      <w:start w:val="1"/>
      <w:numFmt w:val="bullet"/>
      <w:lvlText w:val="•"/>
      <w:lvlJc w:val="left"/>
      <w:pPr>
        <w:ind w:left="4803" w:hanging="1080"/>
      </w:pPr>
      <w:rPr>
        <w:rFonts w:hint="default"/>
      </w:rPr>
    </w:lvl>
    <w:lvl w:ilvl="5">
      <w:start w:val="1"/>
      <w:numFmt w:val="bullet"/>
      <w:lvlText w:val="•"/>
      <w:lvlJc w:val="left"/>
      <w:pPr>
        <w:ind w:left="5609" w:hanging="1080"/>
      </w:pPr>
      <w:rPr>
        <w:rFonts w:hint="default"/>
      </w:rPr>
    </w:lvl>
    <w:lvl w:ilvl="6">
      <w:start w:val="1"/>
      <w:numFmt w:val="bullet"/>
      <w:lvlText w:val="•"/>
      <w:lvlJc w:val="left"/>
      <w:pPr>
        <w:ind w:left="6415" w:hanging="1080"/>
      </w:pPr>
      <w:rPr>
        <w:rFonts w:hint="default"/>
      </w:rPr>
    </w:lvl>
    <w:lvl w:ilvl="7">
      <w:start w:val="1"/>
      <w:numFmt w:val="bullet"/>
      <w:lvlText w:val="•"/>
      <w:lvlJc w:val="left"/>
      <w:pPr>
        <w:ind w:left="7221" w:hanging="1080"/>
      </w:pPr>
      <w:rPr>
        <w:rFonts w:hint="default"/>
      </w:rPr>
    </w:lvl>
    <w:lvl w:ilvl="8">
      <w:start w:val="1"/>
      <w:numFmt w:val="bullet"/>
      <w:lvlText w:val="•"/>
      <w:lvlJc w:val="left"/>
      <w:pPr>
        <w:ind w:left="8028" w:hanging="1080"/>
      </w:pPr>
      <w:rPr>
        <w:rFonts w:hint="default"/>
      </w:rPr>
    </w:lvl>
  </w:abstractNum>
  <w:num w:numId="1">
    <w:abstractNumId w:val="0"/>
  </w:num>
  <w:num w:numId="2">
    <w:abstractNumId w:val="1"/>
  </w:num>
  <w:num w:numId="3">
    <w:abstractNumId w:val="2"/>
  </w:num>
  <w:num w:numId="4">
    <w:abstractNumId w:val="25"/>
  </w:num>
  <w:num w:numId="5">
    <w:abstractNumId w:val="28"/>
  </w:num>
  <w:num w:numId="6">
    <w:abstractNumId w:val="14"/>
  </w:num>
  <w:num w:numId="7">
    <w:abstractNumId w:val="4"/>
  </w:num>
  <w:num w:numId="8">
    <w:abstractNumId w:val="24"/>
  </w:num>
  <w:num w:numId="9">
    <w:abstractNumId w:val="23"/>
  </w:num>
  <w:num w:numId="10">
    <w:abstractNumId w:val="15"/>
  </w:num>
  <w:num w:numId="11">
    <w:abstractNumId w:val="5"/>
  </w:num>
  <w:num w:numId="12">
    <w:abstractNumId w:val="10"/>
  </w:num>
  <w:num w:numId="13">
    <w:abstractNumId w:val="9"/>
  </w:num>
  <w:num w:numId="14">
    <w:abstractNumId w:val="12"/>
  </w:num>
  <w:num w:numId="15">
    <w:abstractNumId w:val="21"/>
  </w:num>
  <w:num w:numId="16">
    <w:abstractNumId w:val="20"/>
  </w:num>
  <w:num w:numId="17">
    <w:abstractNumId w:val="27"/>
  </w:num>
  <w:num w:numId="18">
    <w:abstractNumId w:val="16"/>
  </w:num>
  <w:num w:numId="19">
    <w:abstractNumId w:val="19"/>
  </w:num>
  <w:num w:numId="20">
    <w:abstractNumId w:val="3"/>
  </w:num>
  <w:num w:numId="21">
    <w:abstractNumId w:val="26"/>
  </w:num>
  <w:num w:numId="22">
    <w:abstractNumId w:val="6"/>
  </w:num>
  <w:num w:numId="23">
    <w:abstractNumId w:val="29"/>
  </w:num>
  <w:num w:numId="24">
    <w:abstractNumId w:val="11"/>
  </w:num>
  <w:num w:numId="25">
    <w:abstractNumId w:val="18"/>
  </w:num>
  <w:num w:numId="26">
    <w:abstractNumId w:val="7"/>
  </w:num>
  <w:num w:numId="27">
    <w:abstractNumId w:val="8"/>
  </w:num>
  <w:num w:numId="28">
    <w:abstractNumId w:val="13"/>
  </w:num>
  <w:num w:numId="29">
    <w:abstractNumId w:val="30"/>
  </w:num>
  <w:num w:numId="30">
    <w:abstractNumId w:val="17"/>
  </w:num>
  <w:num w:numId="3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6EB5"/>
    <w:rsid w:val="00005EB1"/>
    <w:rsid w:val="00026DD0"/>
    <w:rsid w:val="0006396E"/>
    <w:rsid w:val="000A132A"/>
    <w:rsid w:val="000A6F2B"/>
    <w:rsid w:val="000B73AE"/>
    <w:rsid w:val="000D2685"/>
    <w:rsid w:val="000D3F52"/>
    <w:rsid w:val="000D5CD8"/>
    <w:rsid w:val="00103477"/>
    <w:rsid w:val="001123BD"/>
    <w:rsid w:val="00163D91"/>
    <w:rsid w:val="001737AE"/>
    <w:rsid w:val="001815AB"/>
    <w:rsid w:val="00186919"/>
    <w:rsid w:val="00190CBE"/>
    <w:rsid w:val="001B418D"/>
    <w:rsid w:val="001C122D"/>
    <w:rsid w:val="0024534D"/>
    <w:rsid w:val="00286B38"/>
    <w:rsid w:val="0029607C"/>
    <w:rsid w:val="002D46CF"/>
    <w:rsid w:val="002E2B16"/>
    <w:rsid w:val="002F4DBB"/>
    <w:rsid w:val="00336EB5"/>
    <w:rsid w:val="00342853"/>
    <w:rsid w:val="0037499C"/>
    <w:rsid w:val="003A6936"/>
    <w:rsid w:val="003D2C25"/>
    <w:rsid w:val="00406C22"/>
    <w:rsid w:val="00446058"/>
    <w:rsid w:val="0047472B"/>
    <w:rsid w:val="004856C5"/>
    <w:rsid w:val="004B2875"/>
    <w:rsid w:val="004C1D5D"/>
    <w:rsid w:val="004E75C7"/>
    <w:rsid w:val="00510FA6"/>
    <w:rsid w:val="005420E7"/>
    <w:rsid w:val="00550610"/>
    <w:rsid w:val="005530F7"/>
    <w:rsid w:val="00562EDE"/>
    <w:rsid w:val="00570E92"/>
    <w:rsid w:val="005A5D00"/>
    <w:rsid w:val="005A5D75"/>
    <w:rsid w:val="005D2390"/>
    <w:rsid w:val="005F3D5C"/>
    <w:rsid w:val="005F3F23"/>
    <w:rsid w:val="006053B0"/>
    <w:rsid w:val="00630A59"/>
    <w:rsid w:val="00653272"/>
    <w:rsid w:val="0066316D"/>
    <w:rsid w:val="006654CA"/>
    <w:rsid w:val="006657C2"/>
    <w:rsid w:val="00691990"/>
    <w:rsid w:val="006C35DC"/>
    <w:rsid w:val="006C78AD"/>
    <w:rsid w:val="006D3AC4"/>
    <w:rsid w:val="006D68A9"/>
    <w:rsid w:val="006F071F"/>
    <w:rsid w:val="006F7218"/>
    <w:rsid w:val="007058CB"/>
    <w:rsid w:val="00705A47"/>
    <w:rsid w:val="0072148E"/>
    <w:rsid w:val="00732D63"/>
    <w:rsid w:val="00761B57"/>
    <w:rsid w:val="00776ED0"/>
    <w:rsid w:val="00796BE0"/>
    <w:rsid w:val="008012B7"/>
    <w:rsid w:val="00833F1B"/>
    <w:rsid w:val="008414CB"/>
    <w:rsid w:val="0087263B"/>
    <w:rsid w:val="008C7F4F"/>
    <w:rsid w:val="008E52BA"/>
    <w:rsid w:val="008F338D"/>
    <w:rsid w:val="00973BB7"/>
    <w:rsid w:val="00984207"/>
    <w:rsid w:val="009C2DC1"/>
    <w:rsid w:val="009C6A91"/>
    <w:rsid w:val="009F1057"/>
    <w:rsid w:val="00A35A33"/>
    <w:rsid w:val="00A361DE"/>
    <w:rsid w:val="00A45AF1"/>
    <w:rsid w:val="00A47D39"/>
    <w:rsid w:val="00A52927"/>
    <w:rsid w:val="00A945B6"/>
    <w:rsid w:val="00A95B85"/>
    <w:rsid w:val="00AA1586"/>
    <w:rsid w:val="00AA1A6B"/>
    <w:rsid w:val="00AA75BC"/>
    <w:rsid w:val="00AC209B"/>
    <w:rsid w:val="00AD3BC9"/>
    <w:rsid w:val="00AE1C7D"/>
    <w:rsid w:val="00AE5A54"/>
    <w:rsid w:val="00B2283D"/>
    <w:rsid w:val="00B35F01"/>
    <w:rsid w:val="00B47CFE"/>
    <w:rsid w:val="00B55184"/>
    <w:rsid w:val="00B821AB"/>
    <w:rsid w:val="00BA047E"/>
    <w:rsid w:val="00BD0092"/>
    <w:rsid w:val="00C07B0B"/>
    <w:rsid w:val="00C50B6E"/>
    <w:rsid w:val="00C875E1"/>
    <w:rsid w:val="00CC2BB2"/>
    <w:rsid w:val="00CC63EC"/>
    <w:rsid w:val="00CD621D"/>
    <w:rsid w:val="00D0426D"/>
    <w:rsid w:val="00D65146"/>
    <w:rsid w:val="00DE4176"/>
    <w:rsid w:val="00DE4E6E"/>
    <w:rsid w:val="00DE57EB"/>
    <w:rsid w:val="00E00EDA"/>
    <w:rsid w:val="00E24843"/>
    <w:rsid w:val="00E27FC1"/>
    <w:rsid w:val="00E32231"/>
    <w:rsid w:val="00E336A0"/>
    <w:rsid w:val="00E41B0D"/>
    <w:rsid w:val="00E82A28"/>
    <w:rsid w:val="00E82FAA"/>
    <w:rsid w:val="00E901E2"/>
    <w:rsid w:val="00EE30E0"/>
    <w:rsid w:val="00EE5214"/>
    <w:rsid w:val="00EF46E6"/>
    <w:rsid w:val="00F0366C"/>
    <w:rsid w:val="00F2751F"/>
    <w:rsid w:val="00F34E25"/>
    <w:rsid w:val="00F4762A"/>
    <w:rsid w:val="00FD73AF"/>
    <w:rsid w:val="00FE7B71"/>
    <w:rsid w:val="00FF37AF"/>
    <w:rsid w:val="00FF7C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A340D86-92B6-479A-95EF-9ECDA7ECD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SimSun" w:hAnsi="Liberation Serif" w:cs="Lohit Devanagari"/>
        <w:kern w:val="3"/>
        <w:sz w:val="24"/>
        <w:szCs w:val="24"/>
        <w:lang w:val="en-IN" w:eastAsia="zh-CN" w:bidi="hi-IN"/>
      </w:rPr>
    </w:rPrDefault>
    <w:pPrDefault>
      <w:pPr>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7F4F"/>
  </w:style>
  <w:style w:type="paragraph" w:styleId="Heading1">
    <w:name w:val="heading 1"/>
    <w:basedOn w:val="Normal"/>
    <w:link w:val="Heading1Char"/>
    <w:uiPriority w:val="1"/>
    <w:qFormat/>
    <w:rsid w:val="00796BE0"/>
    <w:pPr>
      <w:widowControl w:val="0"/>
      <w:suppressAutoHyphens w:val="0"/>
      <w:autoSpaceDN/>
      <w:spacing w:before="61"/>
      <w:ind w:left="1579" w:hanging="1079"/>
      <w:textAlignment w:val="auto"/>
      <w:outlineLvl w:val="0"/>
    </w:pPr>
    <w:rPr>
      <w:rFonts w:ascii="Verdana" w:eastAsia="Verdana" w:hAnsi="Verdana" w:cstheme="minorBidi"/>
      <w:b/>
      <w:bCs/>
      <w:kern w:val="0"/>
      <w:sz w:val="22"/>
      <w:szCs w:val="22"/>
      <w:lang w:val="en-US" w:eastAsia="en-US" w:bidi="ar-SA"/>
    </w:rPr>
  </w:style>
  <w:style w:type="paragraph" w:styleId="Heading2">
    <w:name w:val="heading 2"/>
    <w:basedOn w:val="Normal"/>
    <w:link w:val="Heading2Char"/>
    <w:uiPriority w:val="1"/>
    <w:qFormat/>
    <w:rsid w:val="00796BE0"/>
    <w:pPr>
      <w:widowControl w:val="0"/>
      <w:suppressAutoHyphens w:val="0"/>
      <w:autoSpaceDN/>
      <w:ind w:left="859" w:hanging="360"/>
      <w:textAlignment w:val="auto"/>
      <w:outlineLvl w:val="1"/>
    </w:pPr>
    <w:rPr>
      <w:rFonts w:ascii="Verdana" w:eastAsia="Verdana" w:hAnsi="Verdana" w:cstheme="minorBidi"/>
      <w:b/>
      <w:bCs/>
      <w:kern w:val="0"/>
      <w:sz w:val="20"/>
      <w:szCs w:val="20"/>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36EB5"/>
  </w:style>
  <w:style w:type="paragraph" w:customStyle="1" w:styleId="Heading">
    <w:name w:val="Heading"/>
    <w:basedOn w:val="Standard"/>
    <w:next w:val="Textbody"/>
    <w:rsid w:val="00336EB5"/>
    <w:pPr>
      <w:keepNext/>
      <w:spacing w:before="240" w:after="120"/>
    </w:pPr>
    <w:rPr>
      <w:rFonts w:ascii="Liberation Sans" w:hAnsi="Liberation Sans"/>
      <w:sz w:val="28"/>
      <w:szCs w:val="28"/>
    </w:rPr>
  </w:style>
  <w:style w:type="paragraph" w:customStyle="1" w:styleId="Textbody">
    <w:name w:val="Text body"/>
    <w:basedOn w:val="Standard"/>
    <w:rsid w:val="00336EB5"/>
    <w:pPr>
      <w:spacing w:after="140" w:line="276" w:lineRule="auto"/>
    </w:pPr>
  </w:style>
  <w:style w:type="paragraph" w:styleId="List">
    <w:name w:val="List"/>
    <w:basedOn w:val="Textbody"/>
    <w:rsid w:val="00336EB5"/>
  </w:style>
  <w:style w:type="paragraph" w:styleId="Caption">
    <w:name w:val="caption"/>
    <w:basedOn w:val="Standard"/>
    <w:rsid w:val="00336EB5"/>
    <w:pPr>
      <w:suppressLineNumbers/>
      <w:spacing w:before="120" w:after="120"/>
    </w:pPr>
    <w:rPr>
      <w:i/>
      <w:iCs/>
    </w:rPr>
  </w:style>
  <w:style w:type="paragraph" w:customStyle="1" w:styleId="Index">
    <w:name w:val="Index"/>
    <w:basedOn w:val="Standard"/>
    <w:rsid w:val="00336EB5"/>
    <w:pPr>
      <w:suppressLineNumbers/>
    </w:pPr>
  </w:style>
  <w:style w:type="paragraph" w:styleId="ListParagraph">
    <w:name w:val="List Paragraph"/>
    <w:basedOn w:val="Normal"/>
    <w:uiPriority w:val="1"/>
    <w:qFormat/>
    <w:rsid w:val="00AD3BC9"/>
    <w:pPr>
      <w:autoSpaceDN/>
      <w:spacing w:after="200" w:line="276" w:lineRule="auto"/>
      <w:ind w:left="720"/>
      <w:contextualSpacing/>
      <w:textAlignment w:val="auto"/>
    </w:pPr>
    <w:rPr>
      <w:rFonts w:ascii="Calibri" w:eastAsia="Times New Roman" w:hAnsi="Calibri" w:cs="Calibri"/>
      <w:kern w:val="0"/>
      <w:sz w:val="22"/>
      <w:szCs w:val="22"/>
      <w:lang w:val="en-US" w:bidi="ar-SA"/>
    </w:rPr>
  </w:style>
  <w:style w:type="character" w:styleId="Hyperlink">
    <w:name w:val="Hyperlink"/>
    <w:basedOn w:val="DefaultParagraphFont"/>
    <w:uiPriority w:val="99"/>
    <w:unhideWhenUsed/>
    <w:rsid w:val="008414CB"/>
    <w:rPr>
      <w:color w:val="0000FF" w:themeColor="hyperlink"/>
      <w:u w:val="single"/>
    </w:rPr>
  </w:style>
  <w:style w:type="paragraph" w:customStyle="1" w:styleId="Default">
    <w:name w:val="Default"/>
    <w:rsid w:val="00A95B85"/>
    <w:pPr>
      <w:suppressAutoHyphens w:val="0"/>
      <w:autoSpaceDE w:val="0"/>
      <w:adjustRightInd w:val="0"/>
      <w:textAlignment w:val="auto"/>
    </w:pPr>
    <w:rPr>
      <w:rFonts w:ascii="Calibri" w:hAnsi="Calibri" w:cs="Calibri"/>
      <w:color w:val="000000"/>
      <w:kern w:val="0"/>
      <w:lang w:val="en-US" w:bidi="ar-SA"/>
    </w:rPr>
  </w:style>
  <w:style w:type="paragraph" w:styleId="Header">
    <w:name w:val="header"/>
    <w:basedOn w:val="Normal"/>
    <w:link w:val="HeaderChar"/>
    <w:uiPriority w:val="99"/>
    <w:unhideWhenUsed/>
    <w:rsid w:val="009C2DC1"/>
    <w:pPr>
      <w:tabs>
        <w:tab w:val="center" w:pos="4680"/>
        <w:tab w:val="right" w:pos="9360"/>
      </w:tabs>
    </w:pPr>
    <w:rPr>
      <w:rFonts w:cs="Mangal"/>
      <w:szCs w:val="21"/>
    </w:rPr>
  </w:style>
  <w:style w:type="character" w:customStyle="1" w:styleId="HeaderChar">
    <w:name w:val="Header Char"/>
    <w:basedOn w:val="DefaultParagraphFont"/>
    <w:link w:val="Header"/>
    <w:uiPriority w:val="99"/>
    <w:rsid w:val="009C2DC1"/>
    <w:rPr>
      <w:rFonts w:cs="Mangal"/>
      <w:szCs w:val="21"/>
    </w:rPr>
  </w:style>
  <w:style w:type="paragraph" w:styleId="Footer">
    <w:name w:val="footer"/>
    <w:basedOn w:val="Normal"/>
    <w:link w:val="FooterChar"/>
    <w:uiPriority w:val="99"/>
    <w:unhideWhenUsed/>
    <w:rsid w:val="009C2DC1"/>
    <w:pPr>
      <w:tabs>
        <w:tab w:val="center" w:pos="4680"/>
        <w:tab w:val="right" w:pos="9360"/>
      </w:tabs>
    </w:pPr>
    <w:rPr>
      <w:rFonts w:cs="Mangal"/>
      <w:szCs w:val="21"/>
    </w:rPr>
  </w:style>
  <w:style w:type="character" w:customStyle="1" w:styleId="FooterChar">
    <w:name w:val="Footer Char"/>
    <w:basedOn w:val="DefaultParagraphFont"/>
    <w:link w:val="Footer"/>
    <w:uiPriority w:val="99"/>
    <w:rsid w:val="009C2DC1"/>
    <w:rPr>
      <w:rFonts w:cs="Mangal"/>
      <w:szCs w:val="21"/>
    </w:rPr>
  </w:style>
  <w:style w:type="paragraph" w:styleId="NoSpacing">
    <w:name w:val="No Spacing"/>
    <w:uiPriority w:val="1"/>
    <w:qFormat/>
    <w:rsid w:val="00E901E2"/>
    <w:pPr>
      <w:suppressAutoHyphens w:val="0"/>
      <w:autoSpaceDN/>
      <w:textAlignment w:val="auto"/>
    </w:pPr>
    <w:rPr>
      <w:rFonts w:asciiTheme="minorHAnsi" w:eastAsiaTheme="minorHAnsi" w:hAnsiTheme="minorHAnsi" w:cstheme="minorBidi"/>
      <w:kern w:val="0"/>
      <w:sz w:val="22"/>
      <w:szCs w:val="22"/>
      <w:lang w:val="en-US" w:eastAsia="en-US" w:bidi="ar-SA"/>
    </w:rPr>
  </w:style>
  <w:style w:type="character" w:customStyle="1" w:styleId="Heading1Char">
    <w:name w:val="Heading 1 Char"/>
    <w:basedOn w:val="DefaultParagraphFont"/>
    <w:link w:val="Heading1"/>
    <w:uiPriority w:val="1"/>
    <w:rsid w:val="00796BE0"/>
    <w:rPr>
      <w:rFonts w:ascii="Verdana" w:eastAsia="Verdana" w:hAnsi="Verdana" w:cstheme="minorBidi"/>
      <w:b/>
      <w:bCs/>
      <w:kern w:val="0"/>
      <w:sz w:val="22"/>
      <w:szCs w:val="22"/>
      <w:lang w:val="en-US" w:eastAsia="en-US" w:bidi="ar-SA"/>
    </w:rPr>
  </w:style>
  <w:style w:type="character" w:customStyle="1" w:styleId="Heading2Char">
    <w:name w:val="Heading 2 Char"/>
    <w:basedOn w:val="DefaultParagraphFont"/>
    <w:link w:val="Heading2"/>
    <w:uiPriority w:val="1"/>
    <w:rsid w:val="00796BE0"/>
    <w:rPr>
      <w:rFonts w:ascii="Verdana" w:eastAsia="Verdana" w:hAnsi="Verdana" w:cstheme="minorBidi"/>
      <w:b/>
      <w:bCs/>
      <w:kern w:val="0"/>
      <w:sz w:val="20"/>
      <w:szCs w:val="20"/>
      <w:lang w:val="en-US" w:eastAsia="en-US" w:bidi="ar-SA"/>
    </w:rPr>
  </w:style>
  <w:style w:type="numbering" w:customStyle="1" w:styleId="NoList1">
    <w:name w:val="No List1"/>
    <w:next w:val="NoList"/>
    <w:uiPriority w:val="99"/>
    <w:semiHidden/>
    <w:unhideWhenUsed/>
    <w:rsid w:val="00796BE0"/>
  </w:style>
  <w:style w:type="paragraph" w:styleId="BodyText">
    <w:name w:val="Body Text"/>
    <w:basedOn w:val="Normal"/>
    <w:link w:val="BodyTextChar"/>
    <w:uiPriority w:val="1"/>
    <w:qFormat/>
    <w:rsid w:val="00796BE0"/>
    <w:pPr>
      <w:widowControl w:val="0"/>
      <w:suppressAutoHyphens w:val="0"/>
      <w:autoSpaceDN/>
      <w:ind w:left="859" w:hanging="360"/>
      <w:textAlignment w:val="auto"/>
    </w:pPr>
    <w:rPr>
      <w:rFonts w:ascii="Verdana" w:eastAsia="Verdana" w:hAnsi="Verdana" w:cstheme="minorBidi"/>
      <w:kern w:val="0"/>
      <w:sz w:val="20"/>
      <w:szCs w:val="20"/>
      <w:lang w:val="en-US" w:eastAsia="en-US" w:bidi="ar-SA"/>
    </w:rPr>
  </w:style>
  <w:style w:type="character" w:customStyle="1" w:styleId="BodyTextChar">
    <w:name w:val="Body Text Char"/>
    <w:basedOn w:val="DefaultParagraphFont"/>
    <w:link w:val="BodyText"/>
    <w:uiPriority w:val="1"/>
    <w:rsid w:val="00796BE0"/>
    <w:rPr>
      <w:rFonts w:ascii="Verdana" w:eastAsia="Verdana" w:hAnsi="Verdana" w:cstheme="minorBidi"/>
      <w:kern w:val="0"/>
      <w:sz w:val="20"/>
      <w:szCs w:val="20"/>
      <w:lang w:val="en-US" w:eastAsia="en-US" w:bidi="ar-SA"/>
    </w:rPr>
  </w:style>
  <w:style w:type="paragraph" w:customStyle="1" w:styleId="TableParagraph">
    <w:name w:val="Table Paragraph"/>
    <w:basedOn w:val="Normal"/>
    <w:uiPriority w:val="1"/>
    <w:qFormat/>
    <w:rsid w:val="00796BE0"/>
    <w:pPr>
      <w:widowControl w:val="0"/>
      <w:suppressAutoHyphens w:val="0"/>
      <w:autoSpaceDN/>
      <w:textAlignment w:val="auto"/>
    </w:pPr>
    <w:rPr>
      <w:rFonts w:asciiTheme="minorHAnsi" w:eastAsiaTheme="minorHAnsi" w:hAnsiTheme="minorHAnsi" w:cstheme="minorBidi"/>
      <w:kern w:val="0"/>
      <w:sz w:val="22"/>
      <w:szCs w:val="22"/>
      <w:lang w:val="en-US" w:eastAsia="en-US" w:bidi="ar-SA"/>
    </w:rPr>
  </w:style>
  <w:style w:type="paragraph" w:styleId="NormalWeb">
    <w:name w:val="Normal (Web)"/>
    <w:basedOn w:val="Normal"/>
    <w:uiPriority w:val="99"/>
    <w:semiHidden/>
    <w:unhideWhenUsed/>
    <w:rsid w:val="00E27FC1"/>
    <w:pPr>
      <w:suppressAutoHyphens w:val="0"/>
      <w:autoSpaceDN/>
      <w:spacing w:before="100" w:beforeAutospacing="1" w:after="100" w:afterAutospacing="1"/>
      <w:textAlignment w:val="auto"/>
    </w:pPr>
    <w:rPr>
      <w:rFonts w:ascii="Times New Roman" w:eastAsia="Times New Roman" w:hAnsi="Times New Roman" w:cs="Times New Roman"/>
      <w:kern w:val="0"/>
      <w:lang w:val="en-US" w:eastAsia="en-US" w:bidi="ar-SA"/>
    </w:rPr>
  </w:style>
  <w:style w:type="paragraph" w:styleId="BalloonText">
    <w:name w:val="Balloon Text"/>
    <w:basedOn w:val="Normal"/>
    <w:link w:val="BalloonTextChar"/>
    <w:uiPriority w:val="99"/>
    <w:semiHidden/>
    <w:unhideWhenUsed/>
    <w:rsid w:val="0072148E"/>
    <w:rPr>
      <w:rFonts w:ascii="Segoe UI" w:hAnsi="Segoe UI" w:cs="Mangal"/>
      <w:sz w:val="18"/>
      <w:szCs w:val="16"/>
    </w:rPr>
  </w:style>
  <w:style w:type="character" w:customStyle="1" w:styleId="BalloonTextChar">
    <w:name w:val="Balloon Text Char"/>
    <w:basedOn w:val="DefaultParagraphFont"/>
    <w:link w:val="BalloonText"/>
    <w:uiPriority w:val="99"/>
    <w:semiHidden/>
    <w:rsid w:val="0072148E"/>
    <w:rPr>
      <w:rFonts w:ascii="Segoe UI" w:hAnsi="Segoe UI" w:cs="Mangal"/>
      <w:sz w:val="18"/>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6065207">
      <w:bodyDiv w:val="1"/>
      <w:marLeft w:val="0"/>
      <w:marRight w:val="0"/>
      <w:marTop w:val="0"/>
      <w:marBottom w:val="0"/>
      <w:divBdr>
        <w:top w:val="none" w:sz="0" w:space="0" w:color="auto"/>
        <w:left w:val="none" w:sz="0" w:space="0" w:color="auto"/>
        <w:bottom w:val="none" w:sz="0" w:space="0" w:color="auto"/>
        <w:right w:val="none" w:sz="0" w:space="0" w:color="auto"/>
      </w:divBdr>
      <w:divsChild>
        <w:div w:id="1154182653">
          <w:marLeft w:val="0"/>
          <w:marRight w:val="45"/>
          <w:marTop w:val="0"/>
          <w:marBottom w:val="0"/>
          <w:divBdr>
            <w:top w:val="none" w:sz="0" w:space="0" w:color="auto"/>
            <w:left w:val="none" w:sz="0" w:space="0" w:color="auto"/>
            <w:bottom w:val="none" w:sz="0" w:space="0" w:color="auto"/>
            <w:right w:val="none" w:sz="0" w:space="0" w:color="auto"/>
          </w:divBdr>
          <w:divsChild>
            <w:div w:id="1819571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29519">
      <w:bodyDiv w:val="1"/>
      <w:marLeft w:val="0"/>
      <w:marRight w:val="0"/>
      <w:marTop w:val="0"/>
      <w:marBottom w:val="0"/>
      <w:divBdr>
        <w:top w:val="none" w:sz="0" w:space="0" w:color="auto"/>
        <w:left w:val="none" w:sz="0" w:space="0" w:color="auto"/>
        <w:bottom w:val="none" w:sz="0" w:space="0" w:color="auto"/>
        <w:right w:val="none" w:sz="0" w:space="0" w:color="auto"/>
      </w:divBdr>
    </w:div>
    <w:div w:id="1630747298">
      <w:bodyDiv w:val="1"/>
      <w:marLeft w:val="0"/>
      <w:marRight w:val="0"/>
      <w:marTop w:val="0"/>
      <w:marBottom w:val="0"/>
      <w:divBdr>
        <w:top w:val="none" w:sz="0" w:space="0" w:color="auto"/>
        <w:left w:val="none" w:sz="0" w:space="0" w:color="auto"/>
        <w:bottom w:val="none" w:sz="0" w:space="0" w:color="auto"/>
        <w:right w:val="none" w:sz="0" w:space="0" w:color="auto"/>
      </w:divBdr>
    </w:div>
    <w:div w:id="1806460697">
      <w:bodyDiv w:val="1"/>
      <w:marLeft w:val="0"/>
      <w:marRight w:val="0"/>
      <w:marTop w:val="0"/>
      <w:marBottom w:val="0"/>
      <w:divBdr>
        <w:top w:val="none" w:sz="0" w:space="0" w:color="auto"/>
        <w:left w:val="none" w:sz="0" w:space="0" w:color="auto"/>
        <w:bottom w:val="none" w:sz="0" w:space="0" w:color="auto"/>
        <w:right w:val="none" w:sz="0" w:space="0" w:color="auto"/>
      </w:divBdr>
      <w:divsChild>
        <w:div w:id="402261258">
          <w:marLeft w:val="0"/>
          <w:marRight w:val="45"/>
          <w:marTop w:val="0"/>
          <w:marBottom w:val="0"/>
          <w:divBdr>
            <w:top w:val="none" w:sz="0" w:space="0" w:color="auto"/>
            <w:left w:val="none" w:sz="0" w:space="0" w:color="auto"/>
            <w:bottom w:val="none" w:sz="0" w:space="0" w:color="auto"/>
            <w:right w:val="none" w:sz="0" w:space="0" w:color="auto"/>
          </w:divBdr>
          <w:divsChild>
            <w:div w:id="1703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Municipality" TargetMode="External"/><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en.wikipedia.org/wiki/India" TargetMode="External"/><Relationship Id="rId7" Type="http://schemas.openxmlformats.org/officeDocument/2006/relationships/hyperlink" Target="https://www.geospatialworld.net/author/9j6jgbfygeospatialworl-wpengine-com/" TargetMode="External"/><Relationship Id="rId12" Type="http://schemas.openxmlformats.org/officeDocument/2006/relationships/footer" Target="footer1.xml"/><Relationship Id="rId17" Type="http://schemas.openxmlformats.org/officeDocument/2006/relationships/image" Target="media/image9.jpeg"/><Relationship Id="rId25" Type="http://schemas.openxmlformats.org/officeDocument/2006/relationships/image" Target="media/image10.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s://en.wikipedia.org/wiki/Kozhikode_district" TargetMode="External"/><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yperlink" Target="https://en.wikipedia.org/wiki/Tile"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en.wikipedia.org/wiki/Kerala" TargetMode="External"/><Relationship Id="rId28"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hyperlink" Target="https://en.wikipedia.org/wiki/Kozhikode_Metropolitan_Area"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hyperlink" Target="https://en.wikipedia.org/wiki/States_and_territories_of_India" TargetMode="External"/><Relationship Id="rId27" Type="http://schemas.openxmlformats.org/officeDocument/2006/relationships/image" Target="media/image12.png"/><Relationship Id="rId30" Type="http://schemas.openxmlformats.org/officeDocument/2006/relationships/image" Target="media/image15.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4711</TotalTime>
  <Pages>1</Pages>
  <Words>4183</Words>
  <Characters>23846</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Fathima Anjala</cp:lastModifiedBy>
  <cp:revision>24</cp:revision>
  <cp:lastPrinted>2019-03-22T09:07:00Z</cp:lastPrinted>
  <dcterms:created xsi:type="dcterms:W3CDTF">2019-02-23T10:00:00Z</dcterms:created>
  <dcterms:modified xsi:type="dcterms:W3CDTF">2019-03-25T05:07:00Z</dcterms:modified>
</cp:coreProperties>
</file>